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6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1418"/>
        <w:gridCol w:w="3937"/>
        <w:gridCol w:w="898"/>
        <w:gridCol w:w="1827"/>
      </w:tblGrid>
      <w:tr w:rsidR="00FC77CC" w:rsidRPr="00202B1F" w:rsidTr="008269F9">
        <w:tc>
          <w:tcPr>
            <w:tcW w:w="1418" w:type="dxa"/>
          </w:tcPr>
          <w:p w:rsidR="00FC77CC" w:rsidRPr="00202B1F" w:rsidRDefault="005E26EA" w:rsidP="0061339E">
            <w:pPr>
              <w:spacing w:before="120" w:after="120"/>
              <w:jc w:val="both"/>
              <w:rPr>
                <w:rFonts w:ascii="Arial" w:hAnsi="Arial" w:cs="Arial"/>
                <w:b/>
                <w:sz w:val="20"/>
                <w:szCs w:val="20"/>
              </w:rPr>
            </w:pPr>
            <w:r w:rsidRPr="00202B1F">
              <w:rPr>
                <w:rFonts w:ascii="Arial" w:hAnsi="Arial" w:cs="Arial"/>
                <w:b/>
                <w:sz w:val="20"/>
                <w:szCs w:val="20"/>
              </w:rPr>
              <w:t>Profesor:</w:t>
            </w:r>
          </w:p>
        </w:tc>
        <w:tc>
          <w:tcPr>
            <w:tcW w:w="3937" w:type="dxa"/>
          </w:tcPr>
          <w:p w:rsidR="00FC77CC" w:rsidRPr="008849EF" w:rsidRDefault="008849EF" w:rsidP="0061339E">
            <w:pPr>
              <w:spacing w:before="120" w:after="120"/>
              <w:jc w:val="both"/>
              <w:rPr>
                <w:rFonts w:ascii="Arial" w:hAnsi="Arial" w:cs="Arial"/>
                <w:sz w:val="20"/>
                <w:szCs w:val="20"/>
              </w:rPr>
            </w:pPr>
            <w:r>
              <w:rPr>
                <w:rFonts w:ascii="Arial" w:hAnsi="Arial" w:cs="Arial"/>
                <w:sz w:val="20"/>
                <w:szCs w:val="20"/>
              </w:rPr>
              <w:t>María Dolores Cuadra Fernández</w:t>
            </w:r>
          </w:p>
        </w:tc>
        <w:tc>
          <w:tcPr>
            <w:tcW w:w="898" w:type="dxa"/>
          </w:tcPr>
          <w:p w:rsidR="00FC77CC" w:rsidRPr="00202B1F" w:rsidRDefault="00EE2A02" w:rsidP="0061339E">
            <w:pPr>
              <w:spacing w:before="120" w:after="120"/>
              <w:jc w:val="both"/>
              <w:rPr>
                <w:rFonts w:ascii="Arial" w:hAnsi="Arial" w:cs="Arial"/>
                <w:b/>
                <w:sz w:val="20"/>
                <w:szCs w:val="20"/>
              </w:rPr>
            </w:pPr>
            <w:r w:rsidRPr="00202B1F">
              <w:rPr>
                <w:rFonts w:ascii="Arial" w:hAnsi="Arial" w:cs="Arial"/>
                <w:b/>
                <w:sz w:val="20"/>
                <w:szCs w:val="20"/>
              </w:rPr>
              <w:t>Grupo</w:t>
            </w:r>
          </w:p>
        </w:tc>
        <w:tc>
          <w:tcPr>
            <w:tcW w:w="1827" w:type="dxa"/>
          </w:tcPr>
          <w:p w:rsidR="00FC77CC" w:rsidRPr="008849EF" w:rsidRDefault="008849EF" w:rsidP="0061339E">
            <w:pPr>
              <w:spacing w:before="120" w:after="120"/>
              <w:jc w:val="both"/>
              <w:rPr>
                <w:rFonts w:ascii="Arial" w:hAnsi="Arial" w:cs="Arial"/>
                <w:sz w:val="20"/>
                <w:szCs w:val="20"/>
              </w:rPr>
            </w:pPr>
            <w:r>
              <w:rPr>
                <w:rFonts w:ascii="Arial" w:hAnsi="Arial" w:cs="Arial"/>
                <w:sz w:val="20"/>
                <w:szCs w:val="20"/>
              </w:rPr>
              <w:t>80</w:t>
            </w:r>
          </w:p>
        </w:tc>
      </w:tr>
      <w:tr w:rsidR="00FC77CC" w:rsidRPr="00202B1F" w:rsidTr="008269F9">
        <w:tc>
          <w:tcPr>
            <w:tcW w:w="1418" w:type="dxa"/>
          </w:tcPr>
          <w:p w:rsidR="00FC77CC" w:rsidRPr="00202B1F" w:rsidRDefault="00FC77CC" w:rsidP="0061339E">
            <w:pPr>
              <w:spacing w:before="120" w:after="120"/>
              <w:jc w:val="both"/>
              <w:rPr>
                <w:rFonts w:ascii="Arial" w:hAnsi="Arial" w:cs="Arial"/>
                <w:b/>
                <w:sz w:val="20"/>
                <w:szCs w:val="20"/>
              </w:rPr>
            </w:pPr>
            <w:r w:rsidRPr="00202B1F">
              <w:rPr>
                <w:rFonts w:ascii="Arial" w:hAnsi="Arial" w:cs="Arial"/>
                <w:b/>
                <w:sz w:val="20"/>
                <w:szCs w:val="20"/>
              </w:rPr>
              <w:t>Alumno/a:</w:t>
            </w:r>
          </w:p>
        </w:tc>
        <w:tc>
          <w:tcPr>
            <w:tcW w:w="3937" w:type="dxa"/>
          </w:tcPr>
          <w:p w:rsidR="00FC77CC" w:rsidRPr="008849EF" w:rsidRDefault="008849EF" w:rsidP="0061339E">
            <w:pPr>
              <w:spacing w:before="120" w:after="120"/>
              <w:jc w:val="both"/>
              <w:rPr>
                <w:rFonts w:ascii="Arial" w:hAnsi="Arial" w:cs="Arial"/>
                <w:sz w:val="20"/>
                <w:szCs w:val="20"/>
              </w:rPr>
            </w:pPr>
            <w:r>
              <w:rPr>
                <w:rFonts w:ascii="Arial" w:hAnsi="Arial" w:cs="Arial"/>
                <w:sz w:val="20"/>
                <w:szCs w:val="20"/>
              </w:rPr>
              <w:t>Sofía Najarro Almaraz</w:t>
            </w:r>
          </w:p>
        </w:tc>
        <w:tc>
          <w:tcPr>
            <w:tcW w:w="898" w:type="dxa"/>
          </w:tcPr>
          <w:p w:rsidR="00FC77CC" w:rsidRPr="00202B1F" w:rsidRDefault="00FC77CC" w:rsidP="0061339E">
            <w:pPr>
              <w:spacing w:before="120" w:after="120"/>
              <w:jc w:val="both"/>
              <w:rPr>
                <w:rFonts w:ascii="Arial" w:hAnsi="Arial" w:cs="Arial"/>
                <w:b/>
                <w:sz w:val="20"/>
                <w:szCs w:val="20"/>
              </w:rPr>
            </w:pPr>
            <w:r w:rsidRPr="00202B1F">
              <w:rPr>
                <w:rFonts w:ascii="Arial" w:hAnsi="Arial" w:cs="Arial"/>
                <w:b/>
                <w:sz w:val="20"/>
                <w:szCs w:val="20"/>
              </w:rPr>
              <w:t>NIA:</w:t>
            </w:r>
          </w:p>
        </w:tc>
        <w:tc>
          <w:tcPr>
            <w:tcW w:w="1827" w:type="dxa"/>
          </w:tcPr>
          <w:p w:rsidR="00FC77CC" w:rsidRPr="008849EF" w:rsidRDefault="008849EF" w:rsidP="0061339E">
            <w:pPr>
              <w:spacing w:before="120" w:after="120"/>
              <w:jc w:val="both"/>
              <w:rPr>
                <w:rFonts w:ascii="Arial" w:hAnsi="Arial" w:cs="Arial"/>
                <w:sz w:val="20"/>
                <w:szCs w:val="20"/>
              </w:rPr>
            </w:pPr>
            <w:r>
              <w:rPr>
                <w:rFonts w:ascii="Arial" w:hAnsi="Arial" w:cs="Arial"/>
                <w:sz w:val="20"/>
                <w:szCs w:val="20"/>
              </w:rPr>
              <w:t>100363545</w:t>
            </w:r>
          </w:p>
        </w:tc>
      </w:tr>
      <w:tr w:rsidR="00FC77CC" w:rsidRPr="00202B1F" w:rsidTr="008269F9">
        <w:tc>
          <w:tcPr>
            <w:tcW w:w="1418" w:type="dxa"/>
          </w:tcPr>
          <w:p w:rsidR="00FC77CC" w:rsidRPr="00202B1F" w:rsidRDefault="00FC77CC" w:rsidP="0061339E">
            <w:pPr>
              <w:spacing w:before="120" w:after="120"/>
              <w:jc w:val="both"/>
              <w:rPr>
                <w:rFonts w:ascii="Arial" w:hAnsi="Arial" w:cs="Arial"/>
                <w:b/>
                <w:sz w:val="20"/>
                <w:szCs w:val="20"/>
              </w:rPr>
            </w:pPr>
            <w:r w:rsidRPr="00202B1F">
              <w:rPr>
                <w:rFonts w:ascii="Arial" w:hAnsi="Arial" w:cs="Arial"/>
                <w:b/>
                <w:sz w:val="20"/>
                <w:szCs w:val="20"/>
              </w:rPr>
              <w:t>Alumno/a:</w:t>
            </w:r>
          </w:p>
        </w:tc>
        <w:tc>
          <w:tcPr>
            <w:tcW w:w="3937" w:type="dxa"/>
          </w:tcPr>
          <w:p w:rsidR="00FC77CC" w:rsidRPr="00694277" w:rsidRDefault="00694277" w:rsidP="0061339E">
            <w:pPr>
              <w:spacing w:before="120" w:after="120"/>
              <w:jc w:val="both"/>
              <w:rPr>
                <w:rFonts w:ascii="Arial" w:hAnsi="Arial" w:cs="Arial"/>
                <w:sz w:val="20"/>
                <w:szCs w:val="20"/>
              </w:rPr>
            </w:pPr>
            <w:r>
              <w:rPr>
                <w:rFonts w:ascii="Arial" w:hAnsi="Arial" w:cs="Arial"/>
                <w:sz w:val="20"/>
                <w:szCs w:val="20"/>
              </w:rPr>
              <w:t>Álvaro González de la Vega</w:t>
            </w:r>
          </w:p>
        </w:tc>
        <w:tc>
          <w:tcPr>
            <w:tcW w:w="898" w:type="dxa"/>
          </w:tcPr>
          <w:p w:rsidR="00FC77CC" w:rsidRPr="00202B1F" w:rsidRDefault="00FC77CC" w:rsidP="0061339E">
            <w:pPr>
              <w:spacing w:before="120" w:after="120"/>
              <w:jc w:val="both"/>
              <w:rPr>
                <w:rFonts w:ascii="Arial" w:hAnsi="Arial" w:cs="Arial"/>
                <w:b/>
                <w:sz w:val="20"/>
                <w:szCs w:val="20"/>
              </w:rPr>
            </w:pPr>
            <w:r w:rsidRPr="00202B1F">
              <w:rPr>
                <w:rFonts w:ascii="Arial" w:hAnsi="Arial" w:cs="Arial"/>
                <w:b/>
                <w:sz w:val="20"/>
                <w:szCs w:val="20"/>
              </w:rPr>
              <w:t>NIA:</w:t>
            </w:r>
          </w:p>
        </w:tc>
        <w:tc>
          <w:tcPr>
            <w:tcW w:w="1827" w:type="dxa"/>
          </w:tcPr>
          <w:p w:rsidR="00FC77CC" w:rsidRPr="00694277" w:rsidRDefault="00694277" w:rsidP="0061339E">
            <w:pPr>
              <w:spacing w:before="120" w:after="120"/>
              <w:jc w:val="both"/>
              <w:rPr>
                <w:rFonts w:ascii="Arial" w:hAnsi="Arial" w:cs="Arial"/>
                <w:sz w:val="20"/>
                <w:szCs w:val="20"/>
              </w:rPr>
            </w:pPr>
            <w:r>
              <w:rPr>
                <w:rFonts w:ascii="Arial" w:hAnsi="Arial" w:cs="Arial"/>
                <w:sz w:val="20"/>
                <w:szCs w:val="20"/>
              </w:rPr>
              <w:t>100363686</w:t>
            </w:r>
          </w:p>
        </w:tc>
      </w:tr>
      <w:tr w:rsidR="008849EF" w:rsidRPr="00202B1F" w:rsidTr="008269F9">
        <w:tc>
          <w:tcPr>
            <w:tcW w:w="1418" w:type="dxa"/>
          </w:tcPr>
          <w:p w:rsidR="008849EF" w:rsidRPr="00202B1F" w:rsidRDefault="008849EF" w:rsidP="0061339E">
            <w:pPr>
              <w:spacing w:before="120" w:after="120"/>
              <w:jc w:val="both"/>
              <w:rPr>
                <w:rFonts w:ascii="Arial" w:hAnsi="Arial" w:cs="Arial"/>
                <w:b/>
                <w:sz w:val="20"/>
                <w:szCs w:val="20"/>
              </w:rPr>
            </w:pPr>
            <w:r w:rsidRPr="00202B1F">
              <w:rPr>
                <w:rFonts w:ascii="Arial" w:hAnsi="Arial" w:cs="Arial"/>
                <w:b/>
                <w:sz w:val="20"/>
                <w:szCs w:val="20"/>
              </w:rPr>
              <w:t>Alumno/a:</w:t>
            </w:r>
          </w:p>
        </w:tc>
        <w:tc>
          <w:tcPr>
            <w:tcW w:w="3937" w:type="dxa"/>
          </w:tcPr>
          <w:p w:rsidR="00694277" w:rsidRDefault="00694277" w:rsidP="00694277">
            <w:pPr>
              <w:pStyle w:val="Default"/>
            </w:pPr>
            <w:r>
              <w:rPr>
                <w:rFonts w:ascii="Arial" w:hAnsi="Arial" w:cs="Arial"/>
                <w:sz w:val="20"/>
                <w:szCs w:val="20"/>
              </w:rPr>
              <w:t>Jaime de Esteban Uranga</w:t>
            </w:r>
          </w:p>
          <w:tbl>
            <w:tblPr>
              <w:tblW w:w="0" w:type="auto"/>
              <w:tblBorders>
                <w:top w:val="nil"/>
                <w:left w:val="nil"/>
                <w:bottom w:val="nil"/>
                <w:right w:val="nil"/>
              </w:tblBorders>
              <w:tblLayout w:type="fixed"/>
              <w:tblLook w:val="0000" w:firstRow="0" w:lastRow="0" w:firstColumn="0" w:lastColumn="0" w:noHBand="0" w:noVBand="0"/>
            </w:tblPr>
            <w:tblGrid>
              <w:gridCol w:w="2431"/>
            </w:tblGrid>
            <w:tr w:rsidR="00694277">
              <w:trPr>
                <w:trHeight w:val="109"/>
              </w:trPr>
              <w:tc>
                <w:tcPr>
                  <w:tcW w:w="2431" w:type="dxa"/>
                </w:tcPr>
                <w:p w:rsidR="00694277" w:rsidRDefault="00694277" w:rsidP="00694277">
                  <w:pPr>
                    <w:pStyle w:val="Default"/>
                    <w:rPr>
                      <w:sz w:val="23"/>
                      <w:szCs w:val="23"/>
                    </w:rPr>
                  </w:pPr>
                </w:p>
              </w:tc>
            </w:tr>
          </w:tbl>
          <w:p w:rsidR="008849EF" w:rsidRPr="00202B1F" w:rsidRDefault="008849EF" w:rsidP="0061339E">
            <w:pPr>
              <w:spacing w:before="120" w:after="120"/>
              <w:jc w:val="both"/>
              <w:rPr>
                <w:rFonts w:ascii="Arial" w:hAnsi="Arial" w:cs="Arial"/>
                <w:b/>
                <w:sz w:val="20"/>
                <w:szCs w:val="20"/>
              </w:rPr>
            </w:pPr>
          </w:p>
        </w:tc>
        <w:tc>
          <w:tcPr>
            <w:tcW w:w="898" w:type="dxa"/>
          </w:tcPr>
          <w:p w:rsidR="008849EF" w:rsidRPr="00202B1F" w:rsidRDefault="008849EF" w:rsidP="0061339E">
            <w:pPr>
              <w:spacing w:before="120" w:after="120"/>
              <w:jc w:val="both"/>
              <w:rPr>
                <w:rFonts w:ascii="Arial" w:hAnsi="Arial" w:cs="Arial"/>
                <w:b/>
                <w:sz w:val="20"/>
                <w:szCs w:val="20"/>
              </w:rPr>
            </w:pPr>
            <w:r w:rsidRPr="00202B1F">
              <w:rPr>
                <w:rFonts w:ascii="Arial" w:hAnsi="Arial" w:cs="Arial"/>
                <w:b/>
                <w:sz w:val="20"/>
                <w:szCs w:val="20"/>
              </w:rPr>
              <w:t>NIA:</w:t>
            </w:r>
          </w:p>
        </w:tc>
        <w:tc>
          <w:tcPr>
            <w:tcW w:w="1827" w:type="dxa"/>
          </w:tcPr>
          <w:p w:rsidR="008849EF" w:rsidRPr="004361DF" w:rsidRDefault="004361DF" w:rsidP="0061339E">
            <w:pPr>
              <w:spacing w:before="120" w:after="120"/>
              <w:jc w:val="both"/>
              <w:rPr>
                <w:rFonts w:ascii="Arial" w:hAnsi="Arial" w:cs="Arial"/>
                <w:sz w:val="20"/>
                <w:szCs w:val="20"/>
              </w:rPr>
            </w:pPr>
            <w:r>
              <w:rPr>
                <w:rFonts w:ascii="Arial" w:hAnsi="Arial" w:cs="Arial"/>
                <w:sz w:val="20"/>
                <w:szCs w:val="20"/>
              </w:rPr>
              <w:t>100363590</w:t>
            </w:r>
          </w:p>
        </w:tc>
      </w:tr>
    </w:tbl>
    <w:p w:rsidR="00D17F0A" w:rsidRPr="00202B1F" w:rsidRDefault="00D17F0A" w:rsidP="0061339E">
      <w:pPr>
        <w:pStyle w:val="Ttulo1"/>
        <w:jc w:val="both"/>
      </w:pPr>
      <w:bookmarkStart w:id="0" w:name="_Toc128494554"/>
      <w:r w:rsidRPr="00202B1F">
        <w:t>Introducción</w:t>
      </w:r>
      <w:bookmarkEnd w:id="0"/>
    </w:p>
    <w:p w:rsidR="009E0422" w:rsidRPr="00202B1F" w:rsidRDefault="00D17F0A" w:rsidP="0061339E">
      <w:pPr>
        <w:pStyle w:val="WW-Sangra2detindependiente"/>
        <w:ind w:left="0"/>
        <w:rPr>
          <w:color w:val="000000"/>
        </w:rPr>
      </w:pPr>
      <w:r w:rsidRPr="00D407BA">
        <w:rPr>
          <w:color w:val="000000"/>
          <w:highlight w:val="yellow"/>
        </w:rPr>
        <w:t>Una intro</w:t>
      </w:r>
      <w:r w:rsidR="002656C4" w:rsidRPr="00D407BA">
        <w:rPr>
          <w:color w:val="000000"/>
          <w:highlight w:val="yellow"/>
        </w:rPr>
        <w:t xml:space="preserve">ducción que </w:t>
      </w:r>
      <w:r w:rsidR="006C0371" w:rsidRPr="00D407BA">
        <w:rPr>
          <w:color w:val="000000"/>
          <w:highlight w:val="yellow"/>
        </w:rPr>
        <w:t xml:space="preserve">sea el punto de partida del trabajo y </w:t>
      </w:r>
      <w:r w:rsidR="00DC0D6A" w:rsidRPr="00D407BA">
        <w:rPr>
          <w:color w:val="000000"/>
          <w:highlight w:val="yellow"/>
        </w:rPr>
        <w:t xml:space="preserve">sirva para </w:t>
      </w:r>
      <w:r w:rsidR="00EE2A02" w:rsidRPr="00D407BA">
        <w:rPr>
          <w:color w:val="000000"/>
          <w:highlight w:val="yellow"/>
        </w:rPr>
        <w:t>analizar el problema que se va a resolver, fije los objetivos que se persiguen, y describa la estructura del documento.</w:t>
      </w:r>
      <w:r w:rsidRPr="00202B1F">
        <w:rPr>
          <w:color w:val="000000"/>
        </w:rPr>
        <w:t xml:space="preserve"> </w:t>
      </w:r>
    </w:p>
    <w:p w:rsidR="00345542" w:rsidRPr="00202B1F" w:rsidRDefault="00345542" w:rsidP="0061339E">
      <w:pPr>
        <w:pStyle w:val="Ttulo1"/>
        <w:jc w:val="both"/>
      </w:pPr>
      <w:r w:rsidRPr="00202B1F">
        <w:t xml:space="preserve">Consultas </w:t>
      </w:r>
    </w:p>
    <w:p w:rsidR="00345542" w:rsidRPr="00202B1F" w:rsidRDefault="00345542" w:rsidP="0061339E">
      <w:pPr>
        <w:pStyle w:val="Prrafodelista"/>
        <w:ind w:left="720"/>
        <w:jc w:val="both"/>
      </w:pPr>
      <w:r w:rsidRPr="00202B1F">
        <w:t>Para cada consulta, describe:</w:t>
      </w:r>
    </w:p>
    <w:p w:rsidR="00345542" w:rsidRPr="00105853" w:rsidRDefault="00345542" w:rsidP="0061339E">
      <w:pPr>
        <w:pStyle w:val="Prrafodelista"/>
        <w:numPr>
          <w:ilvl w:val="0"/>
          <w:numId w:val="16"/>
        </w:numPr>
        <w:jc w:val="both"/>
        <w:rPr>
          <w:highlight w:val="yellow"/>
        </w:rPr>
      </w:pPr>
      <w:r w:rsidRPr="00105853">
        <w:rPr>
          <w:highlight w:val="yellow"/>
        </w:rPr>
        <w:t xml:space="preserve">su diseño en álgebra relacional </w:t>
      </w:r>
    </w:p>
    <w:p w:rsidR="00345542" w:rsidRPr="00202B1F" w:rsidRDefault="00345542" w:rsidP="0061339E">
      <w:pPr>
        <w:pStyle w:val="Prrafodelista"/>
        <w:numPr>
          <w:ilvl w:val="0"/>
          <w:numId w:val="16"/>
        </w:numPr>
        <w:jc w:val="both"/>
      </w:pPr>
      <w:r w:rsidRPr="00202B1F">
        <w:t>su implementación en SQL (indica el número de filas del resultado)</w:t>
      </w:r>
    </w:p>
    <w:p w:rsidR="00E644A4" w:rsidRDefault="00345542" w:rsidP="0061339E">
      <w:pPr>
        <w:pStyle w:val="Prrafodelista"/>
        <w:numPr>
          <w:ilvl w:val="0"/>
          <w:numId w:val="16"/>
        </w:numPr>
        <w:jc w:val="both"/>
      </w:pPr>
      <w:r w:rsidRPr="00202B1F">
        <w:t>las pruebas realizadas para demostrar que funciona correctamente</w:t>
      </w:r>
    </w:p>
    <w:p w:rsidR="00E644A4" w:rsidRDefault="00E644A4" w:rsidP="0061339E">
      <w:pPr>
        <w:pStyle w:val="Prrafodelista"/>
        <w:ind w:left="284"/>
        <w:jc w:val="both"/>
      </w:pPr>
      <w:r>
        <w:t>Adjunta un script (</w:t>
      </w:r>
      <w:r w:rsidRPr="00E644A4">
        <w:rPr>
          <w:highlight w:val="green"/>
        </w:rPr>
        <w:t>query.sql</w:t>
      </w:r>
      <w:r w:rsidRPr="00E644A4">
        <w:t>)</w:t>
      </w:r>
      <w:r>
        <w:t xml:space="preserve"> con las sentencias SQL.</w:t>
      </w:r>
    </w:p>
    <w:p w:rsidR="000F1F3B" w:rsidRDefault="000F1F3B" w:rsidP="0061339E">
      <w:pPr>
        <w:pStyle w:val="Prrafodelista"/>
        <w:ind w:left="284"/>
        <w:jc w:val="both"/>
      </w:pPr>
      <w:r>
        <w:t>-----------------------------------------------------------------------------------------------------</w:t>
      </w:r>
    </w:p>
    <w:p w:rsidR="00867654" w:rsidRDefault="00867654" w:rsidP="0061339E">
      <w:pPr>
        <w:pStyle w:val="Prrafodelista"/>
        <w:ind w:left="284"/>
        <w:jc w:val="both"/>
      </w:pPr>
    </w:p>
    <w:p w:rsidR="00867654" w:rsidRDefault="00867654" w:rsidP="0045284B">
      <w:pPr>
        <w:pStyle w:val="Ttulo1"/>
        <w:numPr>
          <w:ilvl w:val="0"/>
          <w:numId w:val="21"/>
        </w:numPr>
        <w:jc w:val="both"/>
        <w:rPr>
          <w:rFonts w:ascii="TimesNewRoman" w:hAnsi="TimesNewRoman" w:cs="TimesNewRoman"/>
          <w:i/>
          <w:lang w:eastAsia="es-ES"/>
        </w:rPr>
      </w:pPr>
      <w:r w:rsidRPr="0045284B">
        <w:rPr>
          <w:rFonts w:ascii="TimesNewRoman" w:hAnsi="TimesNewRoman" w:cs="TimesNewRoman"/>
          <w:i/>
          <w:lang w:eastAsia="es-ES"/>
        </w:rPr>
        <w:t>Los 10 vehículos más 'observados' en el transcurso del día de hoy.</w:t>
      </w:r>
    </w:p>
    <w:p w:rsidR="001B79D6" w:rsidRDefault="001B79D6" w:rsidP="001B79D6">
      <w:pPr>
        <w:pStyle w:val="Prrafodelista"/>
        <w:ind w:left="644"/>
        <w:jc w:val="both"/>
      </w:pPr>
    </w:p>
    <w:p w:rsidR="001B79D6" w:rsidRDefault="001B79D6" w:rsidP="00CC4C71">
      <w:pPr>
        <w:pStyle w:val="Prrafodelista"/>
        <w:numPr>
          <w:ilvl w:val="0"/>
          <w:numId w:val="24"/>
        </w:numPr>
        <w:jc w:val="both"/>
        <w:rPr>
          <w:i/>
          <w:u w:val="single"/>
        </w:rPr>
      </w:pPr>
      <w:r>
        <w:rPr>
          <w:i/>
          <w:u w:val="single"/>
        </w:rPr>
        <w:t>Álgebra Relacional</w:t>
      </w:r>
    </w:p>
    <w:p w:rsidR="00CC4C71" w:rsidRDefault="00CC4C71" w:rsidP="00CC4C71">
      <w:pPr>
        <w:jc w:val="both"/>
      </w:pPr>
    </w:p>
    <w:p w:rsidR="00D134EA" w:rsidRDefault="00CC4C71" w:rsidP="00CC4C71">
      <w:pPr>
        <w:jc w:val="both"/>
        <w:rPr>
          <w:sz w:val="22"/>
          <w:vertAlign w:val="subscript"/>
          <w:lang w:val="en-US"/>
        </w:rPr>
      </w:pPr>
      <w:r w:rsidRPr="00483FFC">
        <w:rPr>
          <w:sz w:val="32"/>
        </w:rPr>
        <w:t>σ</w:t>
      </w:r>
      <w:r w:rsidR="00431DF3" w:rsidRPr="00483FFC">
        <w:rPr>
          <w:sz w:val="32"/>
          <w:lang w:val="en-US"/>
        </w:rPr>
        <w:t xml:space="preserve"> </w:t>
      </w:r>
      <w:r w:rsidR="00431DF3" w:rsidRPr="00483FFC">
        <w:rPr>
          <w:sz w:val="20"/>
          <w:vertAlign w:val="subscript"/>
          <w:lang w:val="en-US"/>
        </w:rPr>
        <w:t>ROWNUM&lt;11</w:t>
      </w:r>
      <w:r w:rsidR="00431DF3" w:rsidRPr="00483FFC">
        <w:rPr>
          <w:sz w:val="20"/>
          <w:lang w:val="en-US"/>
        </w:rPr>
        <w:t>(</w:t>
      </w:r>
      <w:r w:rsidR="00483FFC" w:rsidRPr="00483FFC">
        <w:rPr>
          <w:sz w:val="32"/>
        </w:rPr>
        <w:t>π</w:t>
      </w:r>
      <w:r w:rsidR="00483FFC" w:rsidRPr="00483FFC">
        <w:rPr>
          <w:sz w:val="32"/>
          <w:lang w:val="en-US"/>
        </w:rPr>
        <w:t xml:space="preserve"> </w:t>
      </w:r>
      <w:r w:rsidR="00483FFC" w:rsidRPr="00483FFC">
        <w:rPr>
          <w:vertAlign w:val="subscript"/>
          <w:lang w:val="en-US"/>
        </w:rPr>
        <w:t>nplate as top</w:t>
      </w:r>
      <w:r w:rsidR="00483FFC" w:rsidRPr="00483FFC">
        <w:rPr>
          <w:u w:val="single"/>
          <w:vertAlign w:val="subscript"/>
          <w:lang w:val="en-US"/>
        </w:rPr>
        <w:t>_</w:t>
      </w:r>
      <w:r w:rsidR="00483FFC" w:rsidRPr="00483FFC">
        <w:rPr>
          <w:vertAlign w:val="subscript"/>
          <w:lang w:val="en-US"/>
        </w:rPr>
        <w:t>observed</w:t>
      </w:r>
      <w:r w:rsidR="00483FFC" w:rsidRPr="00483FFC">
        <w:rPr>
          <w:u w:val="single"/>
          <w:vertAlign w:val="subscript"/>
          <w:lang w:val="en-US"/>
        </w:rPr>
        <w:t>_</w:t>
      </w:r>
      <w:r w:rsidR="00483FFC" w:rsidRPr="00483FFC">
        <w:rPr>
          <w:vertAlign w:val="subscript"/>
          <w:lang w:val="en-US"/>
        </w:rPr>
        <w:t xml:space="preserve">vehicles </w:t>
      </w:r>
      <w:r w:rsidR="00483FFC" w:rsidRPr="00483FFC">
        <w:rPr>
          <w:lang w:val="en-US"/>
        </w:rPr>
        <w:t>(</w:t>
      </w:r>
      <w:r w:rsidR="00483FFC" w:rsidRPr="00483FFC">
        <w:rPr>
          <w:sz w:val="32"/>
        </w:rPr>
        <w:t>σ</w:t>
      </w:r>
      <w:r w:rsidR="00483FFC" w:rsidRPr="00483FFC">
        <w:rPr>
          <w:sz w:val="32"/>
          <w:lang w:val="en-US"/>
        </w:rPr>
        <w:t xml:space="preserve"> </w:t>
      </w:r>
      <w:r w:rsidR="00483FFC" w:rsidRPr="00483FFC">
        <w:rPr>
          <w:sz w:val="22"/>
          <w:vertAlign w:val="subscript"/>
          <w:lang w:val="en-US"/>
        </w:rPr>
        <w:t xml:space="preserve">fecha_odatetime=fecha_SYSDATE </w:t>
      </w:r>
      <w:r w:rsidR="00483FFC" w:rsidRPr="00483FFC">
        <w:rPr>
          <w:sz w:val="22"/>
          <w:lang w:val="en-US"/>
        </w:rPr>
        <w:t>GROUP BY</w:t>
      </w:r>
      <w:r w:rsidR="00D5764B" w:rsidRPr="00483FFC">
        <w:rPr>
          <w:sz w:val="22"/>
          <w:vertAlign w:val="subscript"/>
          <w:lang w:val="en-US"/>
        </w:rPr>
        <w:t>nPlate</w:t>
      </w:r>
      <w:r w:rsidR="00743BF7">
        <w:rPr>
          <w:sz w:val="22"/>
          <w:vertAlign w:val="subscript"/>
          <w:lang w:val="en-US"/>
        </w:rPr>
        <w:t xml:space="preserve"> </w:t>
      </w:r>
    </w:p>
    <w:p w:rsidR="00CC4C71" w:rsidRPr="00483FFC" w:rsidRDefault="00483FFC" w:rsidP="00CC4C71">
      <w:pPr>
        <w:jc w:val="both"/>
        <w:rPr>
          <w:sz w:val="20"/>
          <w:lang w:val="en-US"/>
        </w:rPr>
      </w:pPr>
      <w:r>
        <w:rPr>
          <w:sz w:val="22"/>
          <w:lang w:val="en-US"/>
        </w:rPr>
        <w:t xml:space="preserve">ORDER BY </w:t>
      </w:r>
      <w:proofErr w:type="gramStart"/>
      <w:r w:rsidR="00D5764B">
        <w:rPr>
          <w:sz w:val="22"/>
          <w:vertAlign w:val="subscript"/>
          <w:lang w:val="en-US"/>
        </w:rPr>
        <w:t>COUNT(</w:t>
      </w:r>
      <w:proofErr w:type="gramEnd"/>
      <w:r w:rsidR="00D5764B" w:rsidRPr="00483FFC">
        <w:rPr>
          <w:sz w:val="22"/>
          <w:vertAlign w:val="subscript"/>
          <w:lang w:val="en-US"/>
        </w:rPr>
        <w:t>nPlate</w:t>
      </w:r>
      <w:r w:rsidR="00D5764B">
        <w:rPr>
          <w:sz w:val="22"/>
          <w:vertAlign w:val="subscript"/>
          <w:lang w:val="en-US"/>
        </w:rPr>
        <w:t>)</w:t>
      </w:r>
      <w:r w:rsidR="00D5764B" w:rsidRPr="00D5764B">
        <w:rPr>
          <w:sz w:val="22"/>
          <w:vertAlign w:val="subscript"/>
          <w:lang w:val="en-US"/>
        </w:rPr>
        <w:t xml:space="preserve"> </w:t>
      </w:r>
      <w:r w:rsidRPr="0007757B">
        <w:rPr>
          <w:sz w:val="22"/>
          <w:vertAlign w:val="subscript"/>
          <w:lang w:val="en-US"/>
        </w:rPr>
        <w:t>DESC</w:t>
      </w:r>
      <w:r w:rsidR="00165574">
        <w:rPr>
          <w:sz w:val="22"/>
          <w:lang w:val="en-US"/>
        </w:rPr>
        <w:t xml:space="preserve"> (OBSERVATIONS</w:t>
      </w:r>
      <w:r>
        <w:rPr>
          <w:sz w:val="22"/>
          <w:lang w:val="en-US"/>
        </w:rPr>
        <w:t xml:space="preserve"> ) )</w:t>
      </w:r>
      <w:r w:rsidR="001A30D8">
        <w:rPr>
          <w:sz w:val="22"/>
          <w:lang w:val="en-US"/>
        </w:rPr>
        <w:t>)</w:t>
      </w:r>
    </w:p>
    <w:p w:rsidR="001B79D6" w:rsidRDefault="001B79D6" w:rsidP="001B79D6">
      <w:pPr>
        <w:rPr>
          <w:lang w:val="en-US" w:eastAsia="es-ES"/>
        </w:rPr>
      </w:pPr>
    </w:p>
    <w:p w:rsidR="005A3151" w:rsidRPr="009B5120" w:rsidRDefault="005A3151" w:rsidP="001B79D6">
      <w:pPr>
        <w:rPr>
          <w:b/>
          <w:u w:val="single"/>
          <w:lang w:eastAsia="es-ES"/>
        </w:rPr>
      </w:pPr>
      <w:r w:rsidRPr="009B5120">
        <w:rPr>
          <w:b/>
          <w:u w:val="single"/>
          <w:lang w:eastAsia="es-ES"/>
        </w:rPr>
        <w:t>Nota:</w:t>
      </w:r>
    </w:p>
    <w:p w:rsidR="00867654" w:rsidRDefault="0042053F" w:rsidP="00867654">
      <w:pPr>
        <w:pStyle w:val="Prrafodelista"/>
        <w:ind w:left="644"/>
        <w:jc w:val="both"/>
      </w:pPr>
      <w:r>
        <w:t>Para obtener la fecha de hoy usamos SYSDATE</w:t>
      </w:r>
      <w:r w:rsidR="006123B1">
        <w:t xml:space="preserve"> y sabemos que tiene</w:t>
      </w:r>
      <w:r>
        <w:t xml:space="preserve"> el siguiente formato:</w:t>
      </w:r>
    </w:p>
    <w:p w:rsidR="0042053F" w:rsidRDefault="0042053F" w:rsidP="00867654">
      <w:pPr>
        <w:pStyle w:val="Prrafodelista"/>
        <w:ind w:left="644"/>
        <w:jc w:val="both"/>
      </w:pPr>
      <w:r w:rsidRPr="009545FB">
        <w:rPr>
          <w:rFonts w:ascii="Verdana" w:hAnsi="Verdana"/>
          <w:color w:val="000000"/>
          <w:sz w:val="23"/>
          <w:szCs w:val="23"/>
          <w:shd w:val="clear" w:color="auto" w:fill="FFFFFF"/>
        </w:rPr>
        <w:t> </w:t>
      </w:r>
      <w:proofErr w:type="gramStart"/>
      <w:r w:rsidRPr="000F1F3B">
        <w:rPr>
          <w:rFonts w:ascii="Verdana" w:hAnsi="Verdana"/>
          <w:color w:val="000000"/>
          <w:sz w:val="23"/>
          <w:szCs w:val="23"/>
          <w:shd w:val="clear" w:color="auto" w:fill="FFFFFF"/>
          <w:lang w:val="en-US"/>
        </w:rPr>
        <w:t>"YYYY-MM-DD HH:MM:SS"</w:t>
      </w:r>
      <w:r w:rsidR="006123B1" w:rsidRPr="000F1F3B">
        <w:rPr>
          <w:rFonts w:ascii="Verdana" w:hAnsi="Verdana"/>
          <w:color w:val="000000"/>
          <w:sz w:val="23"/>
          <w:szCs w:val="23"/>
          <w:shd w:val="clear" w:color="auto" w:fill="FFFFFF"/>
          <w:lang w:val="en-US"/>
        </w:rPr>
        <w:t>.</w:t>
      </w:r>
      <w:proofErr w:type="gramEnd"/>
      <w:r w:rsidR="006123B1" w:rsidRPr="000F1F3B">
        <w:rPr>
          <w:rFonts w:ascii="Verdana" w:hAnsi="Verdana"/>
          <w:color w:val="000000"/>
          <w:sz w:val="23"/>
          <w:szCs w:val="23"/>
          <w:shd w:val="clear" w:color="auto" w:fill="FFFFFF"/>
          <w:lang w:val="en-US"/>
        </w:rPr>
        <w:t xml:space="preserve"> </w:t>
      </w:r>
      <w:r w:rsidR="006123B1" w:rsidRPr="006123B1">
        <w:t>Como la consulta tiene que ser en el transcurso de hoy</w:t>
      </w:r>
      <w:r w:rsidR="006123B1">
        <w:t>, solo necesitamos la fecha.</w:t>
      </w:r>
      <w:r w:rsidR="0039715A">
        <w:t xml:space="preserve"> Se obtiene de la siguiente forma: </w:t>
      </w:r>
      <w:proofErr w:type="gramStart"/>
      <w:r w:rsidR="00CD167F" w:rsidRPr="00CD167F">
        <w:t>SUBSTR(</w:t>
      </w:r>
      <w:proofErr w:type="gramEnd"/>
      <w:r w:rsidR="00CD167F" w:rsidRPr="00CD167F">
        <w:t>(TO_TIMESTAMP(SYSDATE,'YYYY-MM-DDHH24:MI:SS.FF2')), 1, 8)</w:t>
      </w:r>
      <w:r w:rsidR="0039715A">
        <w:t>.</w:t>
      </w:r>
      <w:r w:rsidR="008975A8">
        <w:t xml:space="preserve"> Hemos convertido SYSDATE en el tipo TIMESTAMP para luego compararlo</w:t>
      </w:r>
      <w:r w:rsidR="00621DBB">
        <w:t xml:space="preserve"> con </w:t>
      </w:r>
      <w:proofErr w:type="spellStart"/>
      <w:r w:rsidR="00621DBB">
        <w:t>odatetime</w:t>
      </w:r>
      <w:proofErr w:type="spellEnd"/>
      <w:r w:rsidR="00621DBB">
        <w:t xml:space="preserve"> de la tabla OBSERVATIONS.</w:t>
      </w:r>
      <w:r w:rsidR="0039715A">
        <w:t xml:space="preserve"> Lo mismo ocurre con las fechas (</w:t>
      </w:r>
      <w:proofErr w:type="spellStart"/>
      <w:r w:rsidR="0039715A">
        <w:t>odatetime</w:t>
      </w:r>
      <w:proofErr w:type="spellEnd"/>
      <w:r w:rsidR="0039715A">
        <w:t xml:space="preserve">) de las observaciones (OBSERVATIONS), es decir, haremos </w:t>
      </w:r>
      <w:proofErr w:type="gramStart"/>
      <w:r w:rsidR="006368F0" w:rsidRPr="006368F0">
        <w:t>SUBSTR(</w:t>
      </w:r>
      <w:proofErr w:type="spellStart"/>
      <w:proofErr w:type="gramEnd"/>
      <w:r w:rsidR="006368F0" w:rsidRPr="006368F0">
        <w:t>odatetime</w:t>
      </w:r>
      <w:proofErr w:type="spellEnd"/>
      <w:r w:rsidR="006368F0" w:rsidRPr="006368F0">
        <w:t>, 1, 8)</w:t>
      </w:r>
      <w:r w:rsidR="006368F0">
        <w:t>.</w:t>
      </w:r>
    </w:p>
    <w:p w:rsidR="006F4D5F" w:rsidRDefault="006F4D5F" w:rsidP="00867654">
      <w:pPr>
        <w:pStyle w:val="Prrafodelista"/>
        <w:ind w:left="644"/>
        <w:jc w:val="both"/>
      </w:pPr>
    </w:p>
    <w:p w:rsidR="00291F81" w:rsidRDefault="00291F81" w:rsidP="00867654">
      <w:pPr>
        <w:pStyle w:val="Prrafodelista"/>
        <w:ind w:left="644"/>
        <w:jc w:val="both"/>
      </w:pPr>
    </w:p>
    <w:p w:rsidR="006F4D5F" w:rsidRDefault="00A41130" w:rsidP="00867654">
      <w:pPr>
        <w:pStyle w:val="Prrafodelista"/>
        <w:ind w:left="644"/>
        <w:jc w:val="both"/>
      </w:pPr>
      <w:r>
        <w:lastRenderedPageBreak/>
        <w:t xml:space="preserve">b) </w:t>
      </w:r>
      <w:r w:rsidRPr="00A41130">
        <w:rPr>
          <w:i/>
          <w:u w:val="single"/>
        </w:rPr>
        <w:t>Implementación en SQL.</w:t>
      </w:r>
    </w:p>
    <w:p w:rsidR="00A41130" w:rsidRPr="006D3A0D" w:rsidRDefault="006D3A0D" w:rsidP="00A41130">
      <w:pPr>
        <w:pStyle w:val="Prrafodelista"/>
        <w:ind w:left="644"/>
        <w:jc w:val="both"/>
        <w:rPr>
          <w:i/>
          <w:sz w:val="22"/>
        </w:rPr>
      </w:pPr>
      <w:r>
        <w:rPr>
          <w:i/>
          <w:sz w:val="22"/>
        </w:rPr>
        <w:t>|</w:t>
      </w:r>
      <w:r w:rsidR="00A41130" w:rsidRPr="006D3A0D">
        <w:rPr>
          <w:i/>
          <w:sz w:val="22"/>
        </w:rPr>
        <w:t>SELECT * FROM (</w:t>
      </w:r>
    </w:p>
    <w:p w:rsidR="00A41130" w:rsidRPr="006D3A0D" w:rsidRDefault="006D3A0D" w:rsidP="00A41130">
      <w:pPr>
        <w:pStyle w:val="Prrafodelista"/>
        <w:ind w:left="644"/>
        <w:jc w:val="both"/>
        <w:rPr>
          <w:i/>
          <w:sz w:val="22"/>
          <w:lang w:val="en-US"/>
        </w:rPr>
      </w:pPr>
      <w:r w:rsidRPr="006D3A0D">
        <w:rPr>
          <w:i/>
          <w:sz w:val="22"/>
          <w:lang w:val="en-US"/>
        </w:rPr>
        <w:t>|</w:t>
      </w:r>
      <w:r w:rsidR="00A41130" w:rsidRPr="006D3A0D">
        <w:rPr>
          <w:i/>
          <w:sz w:val="22"/>
          <w:lang w:val="en-US"/>
        </w:rPr>
        <w:t>SELECT DISTINCT nPlate AS top_observed_vehicles FROM OBSERVATIONS</w:t>
      </w:r>
    </w:p>
    <w:p w:rsidR="00A41130" w:rsidRPr="006D3A0D" w:rsidRDefault="006D3A0D" w:rsidP="00A41130">
      <w:pPr>
        <w:pStyle w:val="Prrafodelista"/>
        <w:ind w:left="644"/>
        <w:jc w:val="both"/>
        <w:rPr>
          <w:i/>
          <w:sz w:val="22"/>
          <w:lang w:val="en-US"/>
        </w:rPr>
      </w:pPr>
      <w:r>
        <w:rPr>
          <w:i/>
          <w:sz w:val="22"/>
          <w:lang w:val="en-US"/>
        </w:rPr>
        <w:t>|</w:t>
      </w:r>
      <w:r w:rsidR="00A41130" w:rsidRPr="006D3A0D">
        <w:rPr>
          <w:i/>
          <w:sz w:val="22"/>
          <w:lang w:val="en-US"/>
        </w:rPr>
        <w:t xml:space="preserve">WHERE </w:t>
      </w:r>
      <w:proofErr w:type="gramStart"/>
      <w:r w:rsidR="00A41130" w:rsidRPr="006D3A0D">
        <w:rPr>
          <w:i/>
          <w:sz w:val="22"/>
          <w:lang w:val="en-US"/>
        </w:rPr>
        <w:t>SUBSTR(</w:t>
      </w:r>
      <w:proofErr w:type="spellStart"/>
      <w:proofErr w:type="gramEnd"/>
      <w:r w:rsidR="00A41130" w:rsidRPr="006D3A0D">
        <w:rPr>
          <w:i/>
          <w:sz w:val="22"/>
          <w:lang w:val="en-US"/>
        </w:rPr>
        <w:t>odatetime</w:t>
      </w:r>
      <w:proofErr w:type="spellEnd"/>
      <w:r w:rsidR="00A41130" w:rsidRPr="006D3A0D">
        <w:rPr>
          <w:i/>
          <w:sz w:val="22"/>
          <w:lang w:val="en-US"/>
        </w:rPr>
        <w:t>, 1, 8)=SUBSTR((TO_TIMESTAMP(SYSDATE,'YYYY-MM-</w:t>
      </w:r>
      <w:r>
        <w:rPr>
          <w:i/>
          <w:sz w:val="22"/>
          <w:lang w:val="en-US"/>
        </w:rPr>
        <w:t>|</w:t>
      </w:r>
      <w:r w:rsidR="00A41130" w:rsidRPr="006D3A0D">
        <w:rPr>
          <w:i/>
          <w:sz w:val="22"/>
          <w:lang w:val="en-US"/>
        </w:rPr>
        <w:t>DDHH24:MI:SS.FF2')), 1, 8)</w:t>
      </w:r>
    </w:p>
    <w:p w:rsidR="00A41130" w:rsidRPr="006D3A0D" w:rsidRDefault="006D3A0D" w:rsidP="00A41130">
      <w:pPr>
        <w:pStyle w:val="Prrafodelista"/>
        <w:ind w:left="644"/>
        <w:jc w:val="both"/>
        <w:rPr>
          <w:i/>
          <w:sz w:val="22"/>
          <w:lang w:val="en-US"/>
        </w:rPr>
      </w:pPr>
      <w:r>
        <w:rPr>
          <w:i/>
          <w:sz w:val="22"/>
          <w:lang w:val="en-US"/>
        </w:rPr>
        <w:t>|</w:t>
      </w:r>
      <w:r w:rsidR="00A41130" w:rsidRPr="006D3A0D">
        <w:rPr>
          <w:i/>
          <w:sz w:val="22"/>
          <w:lang w:val="en-US"/>
        </w:rPr>
        <w:t>GROUP BY nPlate ORDER BY COUNT(nPlate) DESC)</w:t>
      </w:r>
    </w:p>
    <w:p w:rsidR="00A41130" w:rsidRPr="006123B1" w:rsidRDefault="006D3A0D" w:rsidP="00A41130">
      <w:pPr>
        <w:pStyle w:val="Prrafodelista"/>
        <w:ind w:left="644"/>
        <w:jc w:val="both"/>
      </w:pPr>
      <w:r w:rsidRPr="009545FB">
        <w:rPr>
          <w:i/>
          <w:sz w:val="22"/>
        </w:rPr>
        <w:t>|</w:t>
      </w:r>
      <w:r w:rsidR="00A41130" w:rsidRPr="006D3A0D">
        <w:rPr>
          <w:i/>
          <w:sz w:val="22"/>
        </w:rPr>
        <w:t>WHERE ROWNUM&lt;11</w:t>
      </w:r>
      <w:r w:rsidR="00A41130">
        <w:t>;</w:t>
      </w:r>
    </w:p>
    <w:p w:rsidR="00867654" w:rsidRPr="006123B1" w:rsidRDefault="00867654" w:rsidP="00F2695C">
      <w:pPr>
        <w:jc w:val="both"/>
      </w:pPr>
    </w:p>
    <w:p w:rsidR="00867654" w:rsidRDefault="00125515" w:rsidP="0061339E">
      <w:pPr>
        <w:pStyle w:val="Prrafodelista"/>
        <w:ind w:left="284"/>
        <w:jc w:val="both"/>
      </w:pPr>
      <w:r>
        <w:t xml:space="preserve">Si se quiere ver más visual </w:t>
      </w:r>
      <w:r w:rsidR="00085BDD">
        <w:t>cuántas</w:t>
      </w:r>
      <w:r>
        <w:t xml:space="preserve"> veces se repiten el avistamiento de un mismo coche, implemente esto:</w:t>
      </w:r>
    </w:p>
    <w:p w:rsidR="00FB4E8C" w:rsidRPr="00D575E2" w:rsidRDefault="00FB4E8C" w:rsidP="00FB4E8C">
      <w:pPr>
        <w:pStyle w:val="Prrafodelista"/>
        <w:ind w:left="284"/>
        <w:jc w:val="both"/>
        <w:rPr>
          <w:i/>
          <w:sz w:val="20"/>
          <w:lang w:val="en-US"/>
        </w:rPr>
      </w:pPr>
      <w:r w:rsidRPr="00D575E2">
        <w:rPr>
          <w:i/>
          <w:sz w:val="20"/>
          <w:lang w:val="en-US"/>
        </w:rPr>
        <w:t>|SELECT * FROM (</w:t>
      </w:r>
    </w:p>
    <w:p w:rsidR="00FB4E8C" w:rsidRPr="00D575E2" w:rsidRDefault="00FB4E8C" w:rsidP="00FB4E8C">
      <w:pPr>
        <w:pStyle w:val="Prrafodelista"/>
        <w:ind w:left="284"/>
        <w:jc w:val="both"/>
        <w:rPr>
          <w:i/>
          <w:sz w:val="20"/>
          <w:lang w:val="en-US"/>
        </w:rPr>
      </w:pPr>
      <w:r w:rsidRPr="00D575E2">
        <w:rPr>
          <w:i/>
          <w:sz w:val="20"/>
          <w:lang w:val="en-US"/>
        </w:rPr>
        <w:t xml:space="preserve">|SELECT DISTINCT </w:t>
      </w:r>
      <w:proofErr w:type="spellStart"/>
      <w:r w:rsidRPr="00D575E2">
        <w:rPr>
          <w:i/>
          <w:sz w:val="20"/>
          <w:lang w:val="en-US"/>
        </w:rPr>
        <w:t>nPlate</w:t>
      </w:r>
      <w:proofErr w:type="spellEnd"/>
      <w:r w:rsidRPr="00D575E2">
        <w:rPr>
          <w:i/>
          <w:sz w:val="20"/>
          <w:lang w:val="en-US"/>
        </w:rPr>
        <w:t xml:space="preserve"> AS </w:t>
      </w:r>
      <w:proofErr w:type="spellStart"/>
      <w:r w:rsidRPr="00D575E2">
        <w:rPr>
          <w:i/>
          <w:sz w:val="20"/>
          <w:lang w:val="en-US"/>
        </w:rPr>
        <w:t>top_observed_vehicles</w:t>
      </w:r>
      <w:proofErr w:type="gramStart"/>
      <w:r w:rsidRPr="00D575E2">
        <w:rPr>
          <w:i/>
          <w:sz w:val="20"/>
          <w:lang w:val="en-US"/>
        </w:rPr>
        <w:t>,COUNT</w:t>
      </w:r>
      <w:proofErr w:type="spellEnd"/>
      <w:proofErr w:type="gramEnd"/>
      <w:r w:rsidRPr="00D575E2">
        <w:rPr>
          <w:i/>
          <w:sz w:val="20"/>
          <w:lang w:val="en-US"/>
        </w:rPr>
        <w:t>(</w:t>
      </w:r>
      <w:proofErr w:type="spellStart"/>
      <w:r w:rsidRPr="00D575E2">
        <w:rPr>
          <w:i/>
          <w:sz w:val="20"/>
          <w:lang w:val="en-US"/>
        </w:rPr>
        <w:t>nPlate</w:t>
      </w:r>
      <w:proofErr w:type="spellEnd"/>
      <w:r w:rsidRPr="00D575E2">
        <w:rPr>
          <w:i/>
          <w:sz w:val="20"/>
          <w:lang w:val="en-US"/>
        </w:rPr>
        <w:t xml:space="preserve">) AS </w:t>
      </w:r>
      <w:proofErr w:type="spellStart"/>
      <w:r w:rsidRPr="00D575E2">
        <w:rPr>
          <w:i/>
          <w:sz w:val="20"/>
          <w:lang w:val="en-US"/>
        </w:rPr>
        <w:t>times_seen</w:t>
      </w:r>
      <w:proofErr w:type="spellEnd"/>
      <w:r w:rsidRPr="00D575E2">
        <w:rPr>
          <w:i/>
          <w:sz w:val="20"/>
          <w:lang w:val="en-US"/>
        </w:rPr>
        <w:t xml:space="preserve"> |FROM OBSERVATIONS</w:t>
      </w:r>
    </w:p>
    <w:p w:rsidR="00FB4E8C" w:rsidRPr="00D575E2" w:rsidRDefault="00FB4E8C" w:rsidP="00FB4E8C">
      <w:pPr>
        <w:pStyle w:val="Prrafodelista"/>
        <w:ind w:left="284"/>
        <w:jc w:val="both"/>
        <w:rPr>
          <w:i/>
          <w:sz w:val="20"/>
          <w:lang w:val="en-US"/>
        </w:rPr>
      </w:pPr>
      <w:r w:rsidRPr="00D575E2">
        <w:rPr>
          <w:i/>
          <w:sz w:val="20"/>
          <w:lang w:val="en-US"/>
        </w:rPr>
        <w:t xml:space="preserve">|WHERE </w:t>
      </w:r>
      <w:proofErr w:type="gramStart"/>
      <w:r w:rsidRPr="00D575E2">
        <w:rPr>
          <w:i/>
          <w:sz w:val="20"/>
          <w:lang w:val="en-US"/>
        </w:rPr>
        <w:t>SUBSTR(</w:t>
      </w:r>
      <w:proofErr w:type="spellStart"/>
      <w:proofErr w:type="gramEnd"/>
      <w:r w:rsidRPr="00D575E2">
        <w:rPr>
          <w:i/>
          <w:sz w:val="20"/>
          <w:lang w:val="en-US"/>
        </w:rPr>
        <w:t>odatetime</w:t>
      </w:r>
      <w:proofErr w:type="spellEnd"/>
      <w:r w:rsidRPr="00D575E2">
        <w:rPr>
          <w:i/>
          <w:sz w:val="20"/>
          <w:lang w:val="en-US"/>
        </w:rPr>
        <w:t>,</w:t>
      </w:r>
      <w:r w:rsidR="004F2A05" w:rsidRPr="00D575E2">
        <w:rPr>
          <w:i/>
          <w:sz w:val="20"/>
          <w:lang w:val="en-US"/>
        </w:rPr>
        <w:t xml:space="preserve"> </w:t>
      </w:r>
      <w:r w:rsidRPr="00D575E2">
        <w:rPr>
          <w:i/>
          <w:sz w:val="20"/>
          <w:lang w:val="en-US"/>
        </w:rPr>
        <w:t>1,</w:t>
      </w:r>
      <w:r w:rsidR="004F2A05" w:rsidRPr="00D575E2">
        <w:rPr>
          <w:i/>
          <w:sz w:val="20"/>
          <w:lang w:val="en-US"/>
        </w:rPr>
        <w:t xml:space="preserve"> </w:t>
      </w:r>
      <w:r w:rsidRPr="00D575E2">
        <w:rPr>
          <w:i/>
          <w:sz w:val="20"/>
          <w:lang w:val="en-US"/>
        </w:rPr>
        <w:t>8)=SUBSTR((TO_TIMESTAMP(SYSDATE,'YYYY-|MM-DDHH24:MI:SS.FF2')), 1, 8)</w:t>
      </w:r>
    </w:p>
    <w:p w:rsidR="00FB4E8C" w:rsidRPr="00D575E2" w:rsidRDefault="00FB4E8C" w:rsidP="00FB4E8C">
      <w:pPr>
        <w:pStyle w:val="Prrafodelista"/>
        <w:ind w:left="284"/>
        <w:jc w:val="both"/>
        <w:rPr>
          <w:i/>
          <w:sz w:val="20"/>
          <w:lang w:val="en-US"/>
        </w:rPr>
      </w:pPr>
      <w:r w:rsidRPr="00D575E2">
        <w:rPr>
          <w:i/>
          <w:sz w:val="20"/>
          <w:lang w:val="en-US"/>
        </w:rPr>
        <w:t>|GROUP BY nPlate ORDER BY COUNT(nPlate) DESC)</w:t>
      </w:r>
    </w:p>
    <w:p w:rsidR="00867654" w:rsidRPr="00D575E2" w:rsidRDefault="00FB4E8C" w:rsidP="00FB4E8C">
      <w:pPr>
        <w:pStyle w:val="Prrafodelista"/>
        <w:ind w:left="284"/>
        <w:jc w:val="both"/>
        <w:rPr>
          <w:i/>
          <w:sz w:val="20"/>
        </w:rPr>
      </w:pPr>
      <w:r w:rsidRPr="00D575E2">
        <w:rPr>
          <w:i/>
          <w:sz w:val="20"/>
        </w:rPr>
        <w:t>|WHERE ROWNUM&lt;11;</w:t>
      </w:r>
    </w:p>
    <w:p w:rsidR="002E112E" w:rsidRPr="002E112E" w:rsidRDefault="002E112E" w:rsidP="00FB4E8C">
      <w:pPr>
        <w:pStyle w:val="Prrafodelista"/>
        <w:ind w:left="284"/>
        <w:jc w:val="both"/>
        <w:rPr>
          <w:sz w:val="22"/>
        </w:rPr>
      </w:pPr>
      <w:r w:rsidRPr="002E112E">
        <w:rPr>
          <w:b/>
          <w:sz w:val="22"/>
          <w:u w:val="single"/>
        </w:rPr>
        <w:t>Resultado</w:t>
      </w:r>
      <w:r>
        <w:rPr>
          <w:sz w:val="22"/>
        </w:rPr>
        <w:t>: Ninguna fila seleccionada.</w:t>
      </w:r>
    </w:p>
    <w:p w:rsidR="00867654" w:rsidRPr="006123B1" w:rsidRDefault="00867654" w:rsidP="0061339E">
      <w:pPr>
        <w:pStyle w:val="Prrafodelista"/>
        <w:ind w:left="284"/>
        <w:jc w:val="both"/>
      </w:pPr>
    </w:p>
    <w:p w:rsidR="00867654" w:rsidRDefault="004F1292" w:rsidP="0061339E">
      <w:pPr>
        <w:pStyle w:val="Prrafodelista"/>
        <w:ind w:left="284"/>
        <w:jc w:val="both"/>
      </w:pPr>
      <w:r>
        <w:t>c)</w:t>
      </w:r>
      <w:r w:rsidR="001D430E" w:rsidRPr="001D430E">
        <w:rPr>
          <w:i/>
          <w:u w:val="single"/>
        </w:rPr>
        <w:t xml:space="preserve"> </w:t>
      </w:r>
      <w:r w:rsidR="001D430E">
        <w:rPr>
          <w:i/>
          <w:u w:val="single"/>
        </w:rPr>
        <w:t>Prueba</w:t>
      </w:r>
      <w:r w:rsidR="00C52240">
        <w:rPr>
          <w:i/>
          <w:u w:val="single"/>
        </w:rPr>
        <w:t>s</w:t>
      </w:r>
    </w:p>
    <w:p w:rsidR="008B1DDE" w:rsidRDefault="008B1DDE" w:rsidP="006641BE">
      <w:r>
        <w:t>Cargamos los archivos dados (corrección Práctica 1) en este orden: creation-megatable-english.sql, NEWCreation-Eng.sql, gotcha.sql, NEWload-Eng-FROM-GOTCHA.sql y query.sql.</w:t>
      </w:r>
    </w:p>
    <w:p w:rsidR="008B1DDE" w:rsidRDefault="008B1DDE" w:rsidP="0061339E">
      <w:pPr>
        <w:pStyle w:val="Prrafodelista"/>
        <w:ind w:left="284"/>
        <w:jc w:val="both"/>
        <w:rPr>
          <w:noProof/>
        </w:rPr>
      </w:pPr>
    </w:p>
    <w:p w:rsidR="00355408" w:rsidRDefault="00342C5C" w:rsidP="0061339E">
      <w:pPr>
        <w:pStyle w:val="Prrafodelista"/>
        <w:ind w:left="284"/>
        <w:jc w:val="both"/>
      </w:pPr>
      <w:r>
        <w:rPr>
          <w:noProof/>
          <w:lang w:eastAsia="es-ES"/>
        </w:rPr>
        <w:drawing>
          <wp:inline distT="0" distB="0" distL="0" distR="0" wp14:anchorId="64062DAB" wp14:editId="26FB789A">
            <wp:extent cx="5303945" cy="8372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8895" r="55628" b="8647"/>
                    <a:stretch/>
                  </pic:blipFill>
                  <pic:spPr bwMode="auto">
                    <a:xfrm>
                      <a:off x="0" y="0"/>
                      <a:ext cx="5347400" cy="844070"/>
                    </a:xfrm>
                    <a:prstGeom prst="rect">
                      <a:avLst/>
                    </a:prstGeom>
                    <a:ln>
                      <a:noFill/>
                    </a:ln>
                    <a:extLst>
                      <a:ext uri="{53640926-AAD7-44D8-BBD7-CCE9431645EC}">
                        <a14:shadowObscured xmlns:a14="http://schemas.microsoft.com/office/drawing/2010/main"/>
                      </a:ext>
                    </a:extLst>
                  </pic:spPr>
                </pic:pic>
              </a:graphicData>
            </a:graphic>
          </wp:inline>
        </w:drawing>
      </w:r>
    </w:p>
    <w:p w:rsidR="00884A79" w:rsidRDefault="00F10AAC" w:rsidP="00884A79">
      <w:pPr>
        <w:pStyle w:val="Prrafodelista"/>
        <w:ind w:left="284"/>
        <w:jc w:val="both"/>
      </w:pPr>
      <w:r>
        <w:t xml:space="preserve">Efectivamente, son datos de otros años, no hay ningún vehículo observado hoy y menos podemos consultar </w:t>
      </w:r>
      <w:r w:rsidR="00884A79">
        <w:t>los tops</w:t>
      </w:r>
      <w:r>
        <w:t xml:space="preserve"> 10 más observados.</w:t>
      </w:r>
    </w:p>
    <w:p w:rsidR="00693B42" w:rsidRDefault="00693B42" w:rsidP="00884A79">
      <w:pPr>
        <w:pStyle w:val="Prrafodelista"/>
        <w:ind w:left="284"/>
        <w:jc w:val="both"/>
      </w:pPr>
    </w:p>
    <w:p w:rsidR="00693B42" w:rsidRDefault="00693B42" w:rsidP="00884A79">
      <w:pPr>
        <w:pStyle w:val="Prrafodelista"/>
        <w:ind w:left="284"/>
        <w:jc w:val="both"/>
      </w:pPr>
      <w:r>
        <w:t xml:space="preserve">Si quitamos la condición de fecha, obtendríamos </w:t>
      </w:r>
      <w:r w:rsidR="00DA106E">
        <w:t>los 10 vehículos más observados:</w:t>
      </w:r>
    </w:p>
    <w:p w:rsidR="00DA106E" w:rsidRDefault="00DA106E" w:rsidP="00884A79">
      <w:pPr>
        <w:pStyle w:val="Prrafodelista"/>
        <w:ind w:left="284"/>
        <w:jc w:val="both"/>
        <w:rPr>
          <w:noProof/>
        </w:rPr>
      </w:pPr>
    </w:p>
    <w:p w:rsidR="005060D6" w:rsidRDefault="00DA106E" w:rsidP="00884A79">
      <w:pPr>
        <w:pStyle w:val="Prrafodelista"/>
        <w:ind w:left="284"/>
        <w:jc w:val="both"/>
        <w:rPr>
          <w:noProof/>
        </w:rPr>
      </w:pPr>
      <w:r>
        <w:rPr>
          <w:noProof/>
          <w:lang w:eastAsia="es-ES"/>
        </w:rPr>
        <w:drawing>
          <wp:inline distT="0" distB="0" distL="0" distR="0" wp14:anchorId="42C3C9DA" wp14:editId="67586513">
            <wp:extent cx="1095633" cy="16034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868" r="90282" b="7834"/>
                    <a:stretch/>
                  </pic:blipFill>
                  <pic:spPr bwMode="auto">
                    <a:xfrm>
                      <a:off x="0" y="0"/>
                      <a:ext cx="1102582" cy="1613592"/>
                    </a:xfrm>
                    <a:prstGeom prst="rect">
                      <a:avLst/>
                    </a:prstGeom>
                    <a:ln>
                      <a:noFill/>
                    </a:ln>
                    <a:extLst>
                      <a:ext uri="{53640926-AAD7-44D8-BBD7-CCE9431645EC}">
                        <a14:shadowObscured xmlns:a14="http://schemas.microsoft.com/office/drawing/2010/main"/>
                      </a:ext>
                    </a:extLst>
                  </pic:spPr>
                </pic:pic>
              </a:graphicData>
            </a:graphic>
          </wp:inline>
        </w:drawing>
      </w:r>
      <w:r w:rsidR="005060D6" w:rsidRPr="005060D6">
        <w:rPr>
          <w:noProof/>
        </w:rPr>
        <w:t xml:space="preserve"> </w:t>
      </w:r>
      <w:r w:rsidR="005060D6">
        <w:rPr>
          <w:noProof/>
          <w:lang w:eastAsia="es-ES"/>
        </w:rPr>
        <w:drawing>
          <wp:inline distT="0" distB="0" distL="0" distR="0" wp14:anchorId="6A9D0F67" wp14:editId="2664D1D7">
            <wp:extent cx="3925909" cy="1582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106" r="56326" b="8581"/>
                    <a:stretch/>
                  </pic:blipFill>
                  <pic:spPr bwMode="auto">
                    <a:xfrm>
                      <a:off x="0" y="0"/>
                      <a:ext cx="3973611" cy="1601647"/>
                    </a:xfrm>
                    <a:prstGeom prst="rect">
                      <a:avLst/>
                    </a:prstGeom>
                    <a:ln>
                      <a:noFill/>
                    </a:ln>
                    <a:extLst>
                      <a:ext uri="{53640926-AAD7-44D8-BBD7-CCE9431645EC}">
                        <a14:shadowObscured xmlns:a14="http://schemas.microsoft.com/office/drawing/2010/main"/>
                      </a:ext>
                    </a:extLst>
                  </pic:spPr>
                </pic:pic>
              </a:graphicData>
            </a:graphic>
          </wp:inline>
        </w:drawing>
      </w:r>
    </w:p>
    <w:p w:rsidR="00DA106E" w:rsidRDefault="00DA106E" w:rsidP="00884A79">
      <w:pPr>
        <w:pStyle w:val="Prrafodelista"/>
        <w:ind w:left="284"/>
        <w:jc w:val="both"/>
      </w:pPr>
    </w:p>
    <w:p w:rsidR="006B7CC7" w:rsidRDefault="006B7CC7" w:rsidP="00884A79">
      <w:pPr>
        <w:pStyle w:val="Prrafodelista"/>
        <w:ind w:left="284"/>
        <w:jc w:val="both"/>
      </w:pPr>
    </w:p>
    <w:p w:rsidR="00884A79" w:rsidRDefault="00884A79" w:rsidP="00884A79">
      <w:pPr>
        <w:pStyle w:val="Ttulo1"/>
        <w:numPr>
          <w:ilvl w:val="0"/>
          <w:numId w:val="21"/>
        </w:numPr>
        <w:jc w:val="both"/>
        <w:rPr>
          <w:rFonts w:ascii="TimesNewRoman" w:hAnsi="TimesNewRoman" w:cs="TimesNewRoman"/>
          <w:i/>
          <w:lang w:eastAsia="es-ES"/>
        </w:rPr>
      </w:pPr>
      <w:r w:rsidRPr="00884A79">
        <w:rPr>
          <w:rFonts w:ascii="TimesNewRoman" w:hAnsi="TimesNewRoman" w:cs="TimesNewRoman"/>
          <w:i/>
          <w:lang w:eastAsia="es-ES"/>
        </w:rPr>
        <w:lastRenderedPageBreak/>
        <w:t>L</w:t>
      </w:r>
      <w:r>
        <w:rPr>
          <w:rFonts w:ascii="TimesNewRoman" w:hAnsi="TimesNewRoman" w:cs="TimesNewRoman"/>
          <w:i/>
          <w:lang w:eastAsia="es-ES"/>
        </w:rPr>
        <w:t xml:space="preserve">istado de carreteras y </w:t>
      </w:r>
      <w:r w:rsidRPr="00884A79">
        <w:rPr>
          <w:rFonts w:ascii="TimesNewRoman" w:hAnsi="TimesNewRoman" w:cs="TimesNewRoman"/>
          <w:i/>
          <w:lang w:eastAsia="es-ES"/>
        </w:rPr>
        <w:t>s</w:t>
      </w:r>
      <w:r>
        <w:rPr>
          <w:rFonts w:ascii="TimesNewRoman" w:hAnsi="TimesNewRoman" w:cs="TimesNewRoman"/>
          <w:i/>
          <w:lang w:eastAsia="es-ES"/>
        </w:rPr>
        <w:t>u valor de velocidad promedio establecida, ordenado de mayor a menor velocidad en primera instancia y por orden alfabético de carreteras en segunda, contando ambos sentidos.</w:t>
      </w:r>
    </w:p>
    <w:p w:rsidR="002A7CFD" w:rsidRPr="009B5120" w:rsidRDefault="002A7CFD" w:rsidP="002A7CFD">
      <w:pPr>
        <w:ind w:left="644"/>
        <w:jc w:val="both"/>
        <w:rPr>
          <w:i/>
          <w:u w:val="single"/>
          <w:lang w:val="en-US"/>
        </w:rPr>
      </w:pPr>
      <w:r w:rsidRPr="009B5120">
        <w:rPr>
          <w:i/>
          <w:u w:val="single"/>
          <w:lang w:val="en-US"/>
        </w:rPr>
        <w:t xml:space="preserve">a) </w:t>
      </w:r>
      <w:proofErr w:type="spellStart"/>
      <w:r w:rsidRPr="009B5120">
        <w:rPr>
          <w:i/>
          <w:u w:val="single"/>
          <w:lang w:val="en-US"/>
        </w:rPr>
        <w:t>Álgebra</w:t>
      </w:r>
      <w:proofErr w:type="spellEnd"/>
      <w:r w:rsidRPr="009B5120">
        <w:rPr>
          <w:i/>
          <w:u w:val="single"/>
          <w:lang w:val="en-US"/>
        </w:rPr>
        <w:t xml:space="preserve"> </w:t>
      </w:r>
      <w:proofErr w:type="spellStart"/>
      <w:r w:rsidRPr="009B5120">
        <w:rPr>
          <w:i/>
          <w:u w:val="single"/>
          <w:lang w:val="en-US"/>
        </w:rPr>
        <w:t>Relacional</w:t>
      </w:r>
      <w:proofErr w:type="spellEnd"/>
    </w:p>
    <w:p w:rsidR="00FF5FE7" w:rsidRPr="00DF6993" w:rsidRDefault="00C91F2A" w:rsidP="002A7CFD">
      <w:pPr>
        <w:ind w:left="644"/>
        <w:jc w:val="both"/>
        <w:rPr>
          <w:vertAlign w:val="subscript"/>
          <w:lang w:val="en-US"/>
        </w:rPr>
      </w:pPr>
      <w:r w:rsidRPr="00DF6993">
        <w:t>π</w:t>
      </w:r>
      <w:r w:rsidR="0055383A" w:rsidRPr="00DF6993">
        <w:rPr>
          <w:lang w:val="en-US"/>
        </w:rPr>
        <w:t xml:space="preserve"> </w:t>
      </w:r>
      <w:r w:rsidR="0055383A" w:rsidRPr="00DF6993">
        <w:rPr>
          <w:vertAlign w:val="subscript"/>
          <w:lang w:val="en-US"/>
        </w:rPr>
        <w:t xml:space="preserve">name as Roads, </w:t>
      </w:r>
      <w:proofErr w:type="spellStart"/>
      <w:r w:rsidR="0055383A" w:rsidRPr="00DF6993">
        <w:rPr>
          <w:vertAlign w:val="subscript"/>
          <w:lang w:val="en-US"/>
        </w:rPr>
        <w:t>speed_limit</w:t>
      </w:r>
      <w:proofErr w:type="spellEnd"/>
      <w:r w:rsidR="0055383A" w:rsidRPr="00DF6993">
        <w:rPr>
          <w:vertAlign w:val="subscript"/>
          <w:lang w:val="en-US"/>
        </w:rPr>
        <w:t xml:space="preserve"> </w:t>
      </w:r>
      <w:r w:rsidR="0055383A" w:rsidRPr="00DF6993">
        <w:rPr>
          <w:lang w:val="en-US"/>
        </w:rPr>
        <w:t xml:space="preserve">(GROUP BY </w:t>
      </w:r>
      <w:proofErr w:type="spellStart"/>
      <w:r w:rsidR="0055383A" w:rsidRPr="00DF6993">
        <w:rPr>
          <w:vertAlign w:val="subscript"/>
          <w:lang w:val="en-US"/>
        </w:rPr>
        <w:t>speed_limit</w:t>
      </w:r>
      <w:proofErr w:type="spellEnd"/>
      <w:r w:rsidR="0055383A" w:rsidRPr="00DF6993">
        <w:rPr>
          <w:vertAlign w:val="subscript"/>
          <w:lang w:val="en-US"/>
        </w:rPr>
        <w:t xml:space="preserve">, name </w:t>
      </w:r>
    </w:p>
    <w:p w:rsidR="001A16E9" w:rsidRPr="00DF6993" w:rsidRDefault="0055383A" w:rsidP="002A7CFD">
      <w:pPr>
        <w:ind w:left="644"/>
        <w:jc w:val="both"/>
        <w:rPr>
          <w:i/>
          <w:sz w:val="20"/>
          <w:u w:val="single"/>
          <w:lang w:val="en-US"/>
        </w:rPr>
      </w:pPr>
      <w:r w:rsidRPr="00DF6993">
        <w:rPr>
          <w:lang w:val="en-US"/>
        </w:rPr>
        <w:t xml:space="preserve">ORDER BY </w:t>
      </w:r>
      <w:proofErr w:type="spellStart"/>
      <w:r w:rsidRPr="00DF6993">
        <w:rPr>
          <w:vertAlign w:val="subscript"/>
          <w:lang w:val="en-US"/>
        </w:rPr>
        <w:t>speed_limit</w:t>
      </w:r>
      <w:proofErr w:type="spellEnd"/>
      <w:r w:rsidRPr="00DF6993">
        <w:rPr>
          <w:vertAlign w:val="subscript"/>
          <w:lang w:val="en-US"/>
        </w:rPr>
        <w:t xml:space="preserve"> DESC, name ASC</w:t>
      </w:r>
      <w:r w:rsidRPr="00DF6993">
        <w:rPr>
          <w:lang w:val="en-US"/>
        </w:rPr>
        <w:t xml:space="preserve"> (ROADS))</w:t>
      </w:r>
    </w:p>
    <w:p w:rsidR="001A16E9" w:rsidRPr="0055383A" w:rsidRDefault="001A16E9" w:rsidP="002A7CFD">
      <w:pPr>
        <w:ind w:left="644"/>
        <w:jc w:val="both"/>
        <w:rPr>
          <w:i/>
          <w:u w:val="single"/>
          <w:lang w:val="en-US"/>
        </w:rPr>
      </w:pPr>
    </w:p>
    <w:p w:rsidR="002A7CFD" w:rsidRPr="00103603" w:rsidRDefault="00103603" w:rsidP="002A7CFD">
      <w:pPr>
        <w:rPr>
          <w:b/>
          <w:u w:val="single"/>
          <w:lang w:eastAsia="es-ES"/>
        </w:rPr>
      </w:pPr>
      <w:r w:rsidRPr="00103603">
        <w:rPr>
          <w:b/>
          <w:u w:val="single"/>
          <w:lang w:eastAsia="es-ES"/>
        </w:rPr>
        <w:t>Nota:</w:t>
      </w:r>
    </w:p>
    <w:p w:rsidR="003050DA" w:rsidRPr="003050DA" w:rsidRDefault="003050DA" w:rsidP="003050DA">
      <w:pPr>
        <w:rPr>
          <w:lang w:eastAsia="es-ES"/>
        </w:rPr>
      </w:pPr>
      <w:r>
        <w:rPr>
          <w:lang w:eastAsia="es-ES"/>
        </w:rPr>
        <w:t>Lo que nos dicen con ese enunciado es que se ordenan de mayor a menor velocidad y si hay carreteras que tienen las mismas velocidades se hace por orden alfabético.</w:t>
      </w:r>
    </w:p>
    <w:p w:rsidR="009545FB" w:rsidRPr="00DB286F" w:rsidRDefault="009545FB" w:rsidP="009545FB">
      <w:pPr>
        <w:pStyle w:val="Prrafodelista"/>
        <w:ind w:left="644"/>
        <w:jc w:val="both"/>
        <w:rPr>
          <w:lang w:val="en-US"/>
        </w:rPr>
      </w:pPr>
      <w:r w:rsidRPr="00DB286F">
        <w:rPr>
          <w:lang w:val="en-US"/>
        </w:rPr>
        <w:t xml:space="preserve">b) </w:t>
      </w:r>
      <w:proofErr w:type="spellStart"/>
      <w:r w:rsidRPr="00DB286F">
        <w:rPr>
          <w:i/>
          <w:u w:val="single"/>
          <w:lang w:val="en-US"/>
        </w:rPr>
        <w:t>Implementación</w:t>
      </w:r>
      <w:proofErr w:type="spellEnd"/>
      <w:r w:rsidRPr="00DB286F">
        <w:rPr>
          <w:i/>
          <w:u w:val="single"/>
          <w:lang w:val="en-US"/>
        </w:rPr>
        <w:t xml:space="preserve"> en SQL.</w:t>
      </w:r>
    </w:p>
    <w:p w:rsidR="00DB286F" w:rsidRPr="00DB286F" w:rsidRDefault="00DB286F" w:rsidP="00DB286F">
      <w:pPr>
        <w:pStyle w:val="Prrafodelista"/>
        <w:ind w:left="284"/>
        <w:jc w:val="both"/>
        <w:rPr>
          <w:i/>
          <w:sz w:val="22"/>
          <w:lang w:val="en-US"/>
        </w:rPr>
      </w:pPr>
      <w:r>
        <w:rPr>
          <w:i/>
          <w:sz w:val="22"/>
          <w:lang w:val="en-US"/>
        </w:rPr>
        <w:t>|</w:t>
      </w:r>
      <w:r w:rsidRPr="00DB286F">
        <w:rPr>
          <w:i/>
          <w:sz w:val="22"/>
          <w:lang w:val="en-US"/>
        </w:rPr>
        <w:t xml:space="preserve">SELECT name AS Roads, </w:t>
      </w:r>
      <w:proofErr w:type="spellStart"/>
      <w:r w:rsidRPr="00DB286F">
        <w:rPr>
          <w:i/>
          <w:sz w:val="22"/>
          <w:lang w:val="en-US"/>
        </w:rPr>
        <w:t>speed_limit</w:t>
      </w:r>
      <w:proofErr w:type="spellEnd"/>
      <w:r w:rsidRPr="00DB286F">
        <w:rPr>
          <w:i/>
          <w:sz w:val="22"/>
          <w:lang w:val="en-US"/>
        </w:rPr>
        <w:t xml:space="preserve"> FROM ROADS </w:t>
      </w:r>
    </w:p>
    <w:p w:rsidR="00867654" w:rsidRDefault="00DB286F" w:rsidP="00DB286F">
      <w:pPr>
        <w:pStyle w:val="Prrafodelista"/>
        <w:ind w:left="284"/>
        <w:jc w:val="both"/>
        <w:rPr>
          <w:i/>
          <w:sz w:val="22"/>
          <w:lang w:val="en-US"/>
        </w:rPr>
      </w:pPr>
      <w:r>
        <w:rPr>
          <w:i/>
          <w:sz w:val="22"/>
          <w:lang w:val="en-US"/>
        </w:rPr>
        <w:t>|</w:t>
      </w:r>
      <w:r w:rsidRPr="00DB286F">
        <w:rPr>
          <w:i/>
          <w:sz w:val="22"/>
          <w:lang w:val="en-US"/>
        </w:rPr>
        <w:t xml:space="preserve">GROUP BY </w:t>
      </w:r>
      <w:proofErr w:type="spellStart"/>
      <w:r w:rsidRPr="00DB286F">
        <w:rPr>
          <w:i/>
          <w:sz w:val="22"/>
          <w:lang w:val="en-US"/>
        </w:rPr>
        <w:t>speed_limit</w:t>
      </w:r>
      <w:proofErr w:type="spellEnd"/>
      <w:r w:rsidRPr="00DB286F">
        <w:rPr>
          <w:i/>
          <w:sz w:val="22"/>
          <w:lang w:val="en-US"/>
        </w:rPr>
        <w:t xml:space="preserve">, name ORDER BY </w:t>
      </w:r>
      <w:proofErr w:type="spellStart"/>
      <w:r w:rsidRPr="00DB286F">
        <w:rPr>
          <w:i/>
          <w:sz w:val="22"/>
          <w:lang w:val="en-US"/>
        </w:rPr>
        <w:t>speed_limit</w:t>
      </w:r>
      <w:proofErr w:type="spellEnd"/>
      <w:r w:rsidRPr="00DB286F">
        <w:rPr>
          <w:i/>
          <w:sz w:val="22"/>
          <w:lang w:val="en-US"/>
        </w:rPr>
        <w:t xml:space="preserve"> DESC, name ASC;</w:t>
      </w:r>
    </w:p>
    <w:p w:rsidR="00854AF4" w:rsidRPr="002E112E" w:rsidRDefault="00854AF4" w:rsidP="00854AF4">
      <w:pPr>
        <w:pStyle w:val="Prrafodelista"/>
        <w:ind w:left="284"/>
        <w:jc w:val="both"/>
        <w:rPr>
          <w:sz w:val="22"/>
        </w:rPr>
      </w:pPr>
      <w:r w:rsidRPr="002E112E">
        <w:rPr>
          <w:b/>
          <w:sz w:val="22"/>
          <w:u w:val="single"/>
        </w:rPr>
        <w:t>Resultado</w:t>
      </w:r>
      <w:r>
        <w:rPr>
          <w:sz w:val="22"/>
        </w:rPr>
        <w:t>: 10 filas seleccionadas.</w:t>
      </w:r>
    </w:p>
    <w:p w:rsidR="00854AF4" w:rsidRPr="00E60F02" w:rsidRDefault="00854AF4" w:rsidP="00DB286F">
      <w:pPr>
        <w:pStyle w:val="Prrafodelista"/>
        <w:ind w:left="284"/>
        <w:jc w:val="both"/>
        <w:rPr>
          <w:i/>
          <w:sz w:val="22"/>
        </w:rPr>
      </w:pPr>
    </w:p>
    <w:p w:rsidR="00BB57AF" w:rsidRPr="00E60F02" w:rsidRDefault="00BB57AF" w:rsidP="00BB57AF">
      <w:pPr>
        <w:pStyle w:val="Prrafodelista"/>
        <w:ind w:left="284"/>
        <w:jc w:val="both"/>
      </w:pPr>
    </w:p>
    <w:p w:rsidR="00BB57AF" w:rsidRDefault="00BB57AF" w:rsidP="00BB57AF">
      <w:pPr>
        <w:pStyle w:val="Prrafodelista"/>
        <w:ind w:left="284"/>
        <w:jc w:val="both"/>
      </w:pPr>
      <w:r>
        <w:t xml:space="preserve">c) </w:t>
      </w:r>
      <w:r w:rsidR="0095670A">
        <w:rPr>
          <w:i/>
          <w:u w:val="single"/>
        </w:rPr>
        <w:t>Prueba</w:t>
      </w:r>
    </w:p>
    <w:p w:rsidR="006843CC" w:rsidRDefault="006843CC" w:rsidP="006843CC">
      <w:pPr>
        <w:pStyle w:val="Prrafodelista"/>
        <w:ind w:left="284"/>
      </w:pPr>
      <w:r>
        <w:t>Cargamos los archivos en el orden explicado en la anterior consulta.</w:t>
      </w:r>
    </w:p>
    <w:p w:rsidR="00854AF4" w:rsidRDefault="00854AF4" w:rsidP="00E60F02">
      <w:pPr>
        <w:rPr>
          <w:noProof/>
        </w:rPr>
      </w:pPr>
    </w:p>
    <w:p w:rsidR="00C06909" w:rsidRDefault="00854AF4" w:rsidP="006843CC">
      <w:pPr>
        <w:pStyle w:val="Prrafodelista"/>
        <w:ind w:left="284"/>
      </w:pPr>
      <w:r>
        <w:rPr>
          <w:noProof/>
          <w:lang w:eastAsia="es-ES"/>
        </w:rPr>
        <w:drawing>
          <wp:inline distT="0" distB="0" distL="0" distR="0" wp14:anchorId="470DAA11" wp14:editId="51CFDACB">
            <wp:extent cx="3271231" cy="17378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2611" r="68714" b="7825"/>
                    <a:stretch/>
                  </pic:blipFill>
                  <pic:spPr bwMode="auto">
                    <a:xfrm>
                      <a:off x="0" y="0"/>
                      <a:ext cx="3296855" cy="1751454"/>
                    </a:xfrm>
                    <a:prstGeom prst="rect">
                      <a:avLst/>
                    </a:prstGeom>
                    <a:ln>
                      <a:noFill/>
                    </a:ln>
                    <a:extLst>
                      <a:ext uri="{53640926-AAD7-44D8-BBD7-CCE9431645EC}">
                        <a14:shadowObscured xmlns:a14="http://schemas.microsoft.com/office/drawing/2010/main"/>
                      </a:ext>
                    </a:extLst>
                  </pic:spPr>
                </pic:pic>
              </a:graphicData>
            </a:graphic>
          </wp:inline>
        </w:drawing>
      </w:r>
      <w:r w:rsidR="00D20CAB">
        <w:t>Observamos que lo hace correctamente.</w:t>
      </w:r>
    </w:p>
    <w:p w:rsidR="00C06909" w:rsidRDefault="00C06909" w:rsidP="00C06909"/>
    <w:p w:rsidR="00C06909" w:rsidRDefault="00C06909" w:rsidP="00C06909">
      <w:pPr>
        <w:pStyle w:val="Ttulo1"/>
        <w:numPr>
          <w:ilvl w:val="0"/>
          <w:numId w:val="21"/>
        </w:numPr>
        <w:jc w:val="both"/>
        <w:rPr>
          <w:rFonts w:ascii="TimesNewRoman" w:hAnsi="TimesNewRoman" w:cs="TimesNewRoman"/>
          <w:i/>
          <w:lang w:eastAsia="es-ES"/>
        </w:rPr>
      </w:pPr>
      <w:r>
        <w:rPr>
          <w:rFonts w:ascii="TimesNewRoman" w:hAnsi="TimesNewRoman" w:cs="TimesNewRoman"/>
          <w:i/>
          <w:lang w:eastAsia="es-ES"/>
        </w:rPr>
        <w:t>Personas que no conducen ninguno de sus vehículos (ni como conductor habitual ni como conductor adicional).</w:t>
      </w:r>
    </w:p>
    <w:p w:rsidR="008A0E56" w:rsidRPr="0006068B" w:rsidRDefault="008A0E56" w:rsidP="008A0E56">
      <w:pPr>
        <w:ind w:left="644"/>
        <w:jc w:val="both"/>
        <w:rPr>
          <w:i/>
          <w:u w:val="single"/>
          <w:lang w:val="en-US"/>
        </w:rPr>
      </w:pPr>
      <w:r w:rsidRPr="0006068B">
        <w:rPr>
          <w:i/>
          <w:u w:val="single"/>
          <w:lang w:val="en-US"/>
        </w:rPr>
        <w:t xml:space="preserve">a) </w:t>
      </w:r>
      <w:proofErr w:type="spellStart"/>
      <w:r w:rsidRPr="0006068B">
        <w:rPr>
          <w:i/>
          <w:u w:val="single"/>
          <w:lang w:val="en-US"/>
        </w:rPr>
        <w:t>Álgebra</w:t>
      </w:r>
      <w:proofErr w:type="spellEnd"/>
      <w:r w:rsidRPr="0006068B">
        <w:rPr>
          <w:i/>
          <w:u w:val="single"/>
          <w:lang w:val="en-US"/>
        </w:rPr>
        <w:t xml:space="preserve"> </w:t>
      </w:r>
      <w:proofErr w:type="spellStart"/>
      <w:r w:rsidRPr="0006068B">
        <w:rPr>
          <w:i/>
          <w:u w:val="single"/>
          <w:lang w:val="en-US"/>
        </w:rPr>
        <w:t>Relacional</w:t>
      </w:r>
      <w:proofErr w:type="spellEnd"/>
    </w:p>
    <w:p w:rsidR="00C06909" w:rsidRPr="003D2CBB" w:rsidRDefault="006C1872" w:rsidP="006843CC">
      <w:pPr>
        <w:pStyle w:val="Prrafodelista"/>
        <w:ind w:left="284"/>
        <w:rPr>
          <w:sz w:val="18"/>
          <w:lang w:val="en-US"/>
        </w:rPr>
      </w:pPr>
      <w:proofErr w:type="gramStart"/>
      <w:r w:rsidRPr="00723985">
        <w:rPr>
          <w:sz w:val="22"/>
        </w:rPr>
        <w:t>π</w:t>
      </w:r>
      <w:proofErr w:type="gramEnd"/>
      <w:r w:rsidRPr="00723985">
        <w:rPr>
          <w:sz w:val="22"/>
          <w:lang w:val="en-US"/>
        </w:rPr>
        <w:t xml:space="preserve"> </w:t>
      </w:r>
      <w:r w:rsidRPr="00723985">
        <w:rPr>
          <w:sz w:val="22"/>
          <w:vertAlign w:val="subscript"/>
          <w:lang w:val="en-US"/>
        </w:rPr>
        <w:t xml:space="preserve">owner </w:t>
      </w:r>
      <w:r w:rsidRPr="00723985">
        <w:rPr>
          <w:sz w:val="22"/>
          <w:lang w:val="en-US"/>
        </w:rPr>
        <w:t>(</w:t>
      </w:r>
      <w:r w:rsidR="0006068B" w:rsidRPr="00723985">
        <w:rPr>
          <w:sz w:val="22"/>
          <w:lang w:val="en-US"/>
        </w:rPr>
        <w:t xml:space="preserve">GROUP BY </w:t>
      </w:r>
      <w:r w:rsidR="0006068B" w:rsidRPr="00723985">
        <w:rPr>
          <w:sz w:val="22"/>
          <w:vertAlign w:val="subscript"/>
          <w:lang w:val="en-US"/>
        </w:rPr>
        <w:t>owner</w:t>
      </w:r>
      <w:r w:rsidR="0006068B" w:rsidRPr="00723985">
        <w:rPr>
          <w:sz w:val="22"/>
          <w:lang w:val="en-US"/>
        </w:rPr>
        <w:t xml:space="preserve"> (</w:t>
      </w:r>
      <w:r w:rsidR="0006068B" w:rsidRPr="00723985">
        <w:rPr>
          <w:sz w:val="22"/>
        </w:rPr>
        <w:t>π</w:t>
      </w:r>
      <w:r w:rsidR="0006068B" w:rsidRPr="00723985">
        <w:rPr>
          <w:sz w:val="22"/>
          <w:lang w:val="en-US"/>
        </w:rPr>
        <w:t xml:space="preserve"> </w:t>
      </w:r>
      <w:r w:rsidR="0006068B" w:rsidRPr="00723985">
        <w:rPr>
          <w:sz w:val="22"/>
          <w:vertAlign w:val="subscript"/>
          <w:lang w:val="en-US"/>
        </w:rPr>
        <w:t xml:space="preserve">owner </w:t>
      </w:r>
      <w:r w:rsidR="0006068B" w:rsidRPr="00723985">
        <w:rPr>
          <w:sz w:val="22"/>
          <w:lang w:val="en-US"/>
        </w:rPr>
        <w:t xml:space="preserve">(VEHICLES A </w:t>
      </w:r>
      <w:r w:rsidR="0006068B" w:rsidRPr="00723985">
        <w:rPr>
          <w:rFonts w:ascii="MS Mincho" w:eastAsia="MS Mincho" w:hAnsi="MS Mincho" w:cs="MS Mincho" w:hint="eastAsia"/>
          <w:sz w:val="28"/>
          <w:lang w:val="en-US"/>
        </w:rPr>
        <w:t>▷</w:t>
      </w:r>
      <w:r w:rsidR="00723985" w:rsidRPr="00723985">
        <w:rPr>
          <w:sz w:val="22"/>
          <w:vertAlign w:val="subscript"/>
          <w:lang w:val="en-US"/>
        </w:rPr>
        <w:t>B.r</w:t>
      </w:r>
      <w:r w:rsidR="00E40FF9" w:rsidRPr="00723985">
        <w:rPr>
          <w:sz w:val="22"/>
          <w:vertAlign w:val="subscript"/>
          <w:lang w:val="en-US"/>
        </w:rPr>
        <w:t>eg_driver</w:t>
      </w:r>
      <w:r w:rsidR="00723985" w:rsidRPr="00723985">
        <w:rPr>
          <w:sz w:val="22"/>
          <w:vertAlign w:val="subscript"/>
          <w:lang w:val="en-US"/>
        </w:rPr>
        <w:t xml:space="preserve"> </w:t>
      </w:r>
      <w:r w:rsidR="00723985" w:rsidRPr="00723985">
        <w:rPr>
          <w:sz w:val="28"/>
        </w:rPr>
        <w:t>σ</w:t>
      </w:r>
      <w:r w:rsidR="00723985" w:rsidRPr="00723985">
        <w:rPr>
          <w:sz w:val="28"/>
          <w:lang w:val="en-US"/>
        </w:rPr>
        <w:t xml:space="preserve"> </w:t>
      </w:r>
      <w:r w:rsidR="00B10BF0" w:rsidRPr="00723985">
        <w:rPr>
          <w:sz w:val="28"/>
          <w:vertAlign w:val="subscript"/>
          <w:lang w:val="en-US"/>
        </w:rPr>
        <w:t xml:space="preserve">A. </w:t>
      </w:r>
      <w:proofErr w:type="spellStart"/>
      <w:r w:rsidR="00B10BF0" w:rsidRPr="00723985">
        <w:rPr>
          <w:sz w:val="28"/>
          <w:vertAlign w:val="subscript"/>
          <w:lang w:val="en-US"/>
        </w:rPr>
        <w:t>nPlate</w:t>
      </w:r>
      <w:proofErr w:type="spellEnd"/>
      <w:r w:rsidR="00B10BF0" w:rsidRPr="00723985">
        <w:rPr>
          <w:sz w:val="28"/>
          <w:vertAlign w:val="subscript"/>
          <w:lang w:val="en-US"/>
        </w:rPr>
        <w:t>=</w:t>
      </w:r>
      <w:proofErr w:type="spellStart"/>
      <w:r w:rsidR="00B10BF0" w:rsidRPr="00723985">
        <w:rPr>
          <w:sz w:val="28"/>
          <w:vertAlign w:val="subscript"/>
          <w:lang w:val="en-US"/>
        </w:rPr>
        <w:t>B.nPlate</w:t>
      </w:r>
      <w:proofErr w:type="spellEnd"/>
      <w:r w:rsidR="00723985" w:rsidRPr="00723985">
        <w:rPr>
          <w:rFonts w:ascii="MS Mincho" w:eastAsia="MS Mincho" w:hAnsi="MS Mincho" w:cs="MS Mincho"/>
          <w:sz w:val="28"/>
          <w:lang w:val="en-US"/>
        </w:rPr>
        <w:t>(</w:t>
      </w:r>
      <w:r w:rsidR="0006068B" w:rsidRPr="00723985">
        <w:rPr>
          <w:sz w:val="22"/>
          <w:lang w:val="en-US"/>
        </w:rPr>
        <w:t xml:space="preserve">VEHICLES </w:t>
      </w:r>
      <w:r w:rsidR="002247E2" w:rsidRPr="00723985">
        <w:rPr>
          <w:sz w:val="22"/>
          <w:lang w:val="en-US"/>
        </w:rPr>
        <w:t>B)</w:t>
      </w:r>
      <w:r w:rsidR="002247E2" w:rsidRPr="003D2CBB">
        <w:rPr>
          <w:rFonts w:ascii="MS Mincho" w:eastAsia="MS Mincho" w:hAnsi="MS Mincho" w:cs="MS Mincho"/>
          <w:sz w:val="28"/>
          <w:lang w:val="en-US"/>
        </w:rPr>
        <w:t xml:space="preserve"> ∩</w:t>
      </w:r>
      <w:r w:rsidR="003D2CBB" w:rsidRPr="003D2CBB">
        <w:rPr>
          <w:sz w:val="22"/>
          <w:lang w:val="en-US"/>
        </w:rPr>
        <w:t xml:space="preserve"> </w:t>
      </w:r>
      <w:r w:rsidR="003D2CBB" w:rsidRPr="00723985">
        <w:rPr>
          <w:sz w:val="22"/>
          <w:lang w:val="en-US"/>
        </w:rPr>
        <w:t xml:space="preserve">VEHICLES </w:t>
      </w:r>
      <w:r w:rsidR="003D2CBB">
        <w:rPr>
          <w:sz w:val="22"/>
          <w:lang w:val="en-US"/>
        </w:rPr>
        <w:t>C</w:t>
      </w:r>
      <w:r w:rsidR="003D2CBB" w:rsidRPr="00723985">
        <w:rPr>
          <w:sz w:val="22"/>
          <w:lang w:val="en-US"/>
        </w:rPr>
        <w:t xml:space="preserve"> </w:t>
      </w:r>
      <w:r w:rsidR="003D2CBB" w:rsidRPr="00723985">
        <w:rPr>
          <w:rFonts w:ascii="MS Mincho" w:eastAsia="MS Mincho" w:hAnsi="MS Mincho" w:cs="MS Mincho" w:hint="eastAsia"/>
          <w:sz w:val="28"/>
          <w:lang w:val="en-US"/>
        </w:rPr>
        <w:t>▷</w:t>
      </w:r>
      <w:proofErr w:type="spellStart"/>
      <w:r w:rsidR="002247E2">
        <w:rPr>
          <w:sz w:val="22"/>
          <w:vertAlign w:val="subscript"/>
          <w:lang w:val="en-US"/>
        </w:rPr>
        <w:t>D</w:t>
      </w:r>
      <w:r w:rsidR="003D2CBB" w:rsidRPr="00723985">
        <w:rPr>
          <w:sz w:val="22"/>
          <w:vertAlign w:val="subscript"/>
          <w:lang w:val="en-US"/>
        </w:rPr>
        <w:t>.driver</w:t>
      </w:r>
      <w:proofErr w:type="spellEnd"/>
      <w:r w:rsidR="003D2CBB" w:rsidRPr="00723985">
        <w:rPr>
          <w:sz w:val="22"/>
          <w:vertAlign w:val="subscript"/>
          <w:lang w:val="en-US"/>
        </w:rPr>
        <w:t xml:space="preserve"> </w:t>
      </w:r>
      <w:r w:rsidR="003D2CBB" w:rsidRPr="00723985">
        <w:rPr>
          <w:sz w:val="28"/>
        </w:rPr>
        <w:t>σ</w:t>
      </w:r>
      <w:r w:rsidR="003D2CBB" w:rsidRPr="00723985">
        <w:rPr>
          <w:sz w:val="28"/>
          <w:lang w:val="en-US"/>
        </w:rPr>
        <w:t xml:space="preserve"> </w:t>
      </w:r>
      <w:r w:rsidR="00AD4D3C">
        <w:rPr>
          <w:sz w:val="28"/>
          <w:vertAlign w:val="subscript"/>
          <w:lang w:val="en-US"/>
        </w:rPr>
        <w:t>C</w:t>
      </w:r>
      <w:r w:rsidR="003D2CBB" w:rsidRPr="00723985">
        <w:rPr>
          <w:sz w:val="28"/>
          <w:vertAlign w:val="subscript"/>
          <w:lang w:val="en-US"/>
        </w:rPr>
        <w:t xml:space="preserve">. </w:t>
      </w:r>
      <w:proofErr w:type="spellStart"/>
      <w:r w:rsidR="003D2CBB" w:rsidRPr="00723985">
        <w:rPr>
          <w:sz w:val="28"/>
          <w:vertAlign w:val="subscript"/>
          <w:lang w:val="en-US"/>
        </w:rPr>
        <w:t>nPlate</w:t>
      </w:r>
      <w:proofErr w:type="spellEnd"/>
      <w:r w:rsidR="003D2CBB" w:rsidRPr="00723985">
        <w:rPr>
          <w:sz w:val="28"/>
          <w:vertAlign w:val="subscript"/>
          <w:lang w:val="en-US"/>
        </w:rPr>
        <w:t>=</w:t>
      </w:r>
      <w:proofErr w:type="spellStart"/>
      <w:r w:rsidR="00AD4D3C">
        <w:rPr>
          <w:sz w:val="28"/>
          <w:vertAlign w:val="subscript"/>
          <w:lang w:val="en-US"/>
        </w:rPr>
        <w:t>D</w:t>
      </w:r>
      <w:r w:rsidR="003D2CBB" w:rsidRPr="00723985">
        <w:rPr>
          <w:sz w:val="28"/>
          <w:vertAlign w:val="subscript"/>
          <w:lang w:val="en-US"/>
        </w:rPr>
        <w:t>.nPlate</w:t>
      </w:r>
      <w:proofErr w:type="spellEnd"/>
      <w:r w:rsidR="003D2CBB" w:rsidRPr="00723985">
        <w:rPr>
          <w:rFonts w:ascii="MS Mincho" w:eastAsia="MS Mincho" w:hAnsi="MS Mincho" w:cs="MS Mincho"/>
          <w:sz w:val="28"/>
          <w:lang w:val="en-US"/>
        </w:rPr>
        <w:t>(</w:t>
      </w:r>
      <w:r w:rsidR="003D2CBB">
        <w:rPr>
          <w:sz w:val="22"/>
          <w:lang w:val="en-US"/>
        </w:rPr>
        <w:t>ASSIGNMENTS</w:t>
      </w:r>
      <w:r w:rsidR="003D2CBB" w:rsidRPr="00723985">
        <w:rPr>
          <w:sz w:val="22"/>
          <w:lang w:val="en-US"/>
        </w:rPr>
        <w:t xml:space="preserve"> </w:t>
      </w:r>
      <w:r w:rsidR="003D2CBB">
        <w:rPr>
          <w:sz w:val="22"/>
          <w:lang w:val="en-US"/>
        </w:rPr>
        <w:t>D</w:t>
      </w:r>
      <w:r w:rsidR="003D2CBB" w:rsidRPr="00723985">
        <w:rPr>
          <w:sz w:val="22"/>
          <w:lang w:val="en-US"/>
        </w:rPr>
        <w:t>)</w:t>
      </w:r>
      <w:r w:rsidR="008F7207">
        <w:rPr>
          <w:sz w:val="22"/>
          <w:lang w:val="en-US"/>
        </w:rPr>
        <w:t xml:space="preserve"> )))</w:t>
      </w:r>
    </w:p>
    <w:p w:rsidR="006C1872" w:rsidRPr="0006068B" w:rsidRDefault="006C1872" w:rsidP="006843CC">
      <w:pPr>
        <w:pStyle w:val="Prrafodelista"/>
        <w:ind w:left="284"/>
        <w:rPr>
          <w:lang w:val="en-US"/>
        </w:rPr>
      </w:pPr>
    </w:p>
    <w:p w:rsidR="006C1872" w:rsidRPr="0006068B" w:rsidRDefault="006C1872" w:rsidP="006843CC">
      <w:pPr>
        <w:pStyle w:val="Prrafodelista"/>
        <w:ind w:left="284"/>
        <w:rPr>
          <w:lang w:val="en-US"/>
        </w:rPr>
      </w:pPr>
    </w:p>
    <w:p w:rsidR="00794E64" w:rsidRPr="009B5120" w:rsidRDefault="00794E64" w:rsidP="008A0E56">
      <w:pPr>
        <w:rPr>
          <w:b/>
          <w:u w:val="single"/>
          <w:lang w:val="en-US" w:eastAsia="es-ES"/>
        </w:rPr>
      </w:pPr>
    </w:p>
    <w:p w:rsidR="00794E64" w:rsidRPr="009B5120" w:rsidRDefault="00794E64" w:rsidP="008A0E56">
      <w:pPr>
        <w:rPr>
          <w:b/>
          <w:u w:val="single"/>
          <w:lang w:val="en-US" w:eastAsia="es-ES"/>
        </w:rPr>
      </w:pPr>
    </w:p>
    <w:p w:rsidR="008A0E56" w:rsidRPr="00103603" w:rsidRDefault="008A0E56" w:rsidP="008A0E56">
      <w:pPr>
        <w:rPr>
          <w:b/>
          <w:u w:val="single"/>
          <w:lang w:eastAsia="es-ES"/>
        </w:rPr>
      </w:pPr>
      <w:r w:rsidRPr="00103603">
        <w:rPr>
          <w:b/>
          <w:u w:val="single"/>
          <w:lang w:eastAsia="es-ES"/>
        </w:rPr>
        <w:lastRenderedPageBreak/>
        <w:t>Nota:</w:t>
      </w:r>
    </w:p>
    <w:p w:rsidR="00C06909" w:rsidRDefault="008A0E56" w:rsidP="006843CC">
      <w:pPr>
        <w:pStyle w:val="Prrafodelista"/>
        <w:ind w:left="284"/>
      </w:pPr>
      <w:r>
        <w:t>Hemos hecho una intersección de dos consultas. La primera abarca los dueños que no son conductores habituales de sus vehículos y la segunda, dueños que no son conductores adicionales de sus vehículos.</w:t>
      </w:r>
    </w:p>
    <w:p w:rsidR="008A0E56" w:rsidRDefault="008A0E56" w:rsidP="006843CC">
      <w:pPr>
        <w:pStyle w:val="Prrafodelista"/>
        <w:ind w:left="284"/>
      </w:pPr>
    </w:p>
    <w:p w:rsidR="00FA161D" w:rsidRPr="00DB286F" w:rsidRDefault="00FA161D" w:rsidP="00FA161D">
      <w:pPr>
        <w:pStyle w:val="Prrafodelista"/>
        <w:ind w:left="644"/>
        <w:jc w:val="both"/>
        <w:rPr>
          <w:lang w:val="en-US"/>
        </w:rPr>
      </w:pPr>
      <w:r w:rsidRPr="00DB286F">
        <w:rPr>
          <w:lang w:val="en-US"/>
        </w:rPr>
        <w:t xml:space="preserve">b) </w:t>
      </w:r>
      <w:proofErr w:type="spellStart"/>
      <w:r w:rsidRPr="00DB286F">
        <w:rPr>
          <w:i/>
          <w:u w:val="single"/>
          <w:lang w:val="en-US"/>
        </w:rPr>
        <w:t>Implementación</w:t>
      </w:r>
      <w:proofErr w:type="spellEnd"/>
      <w:r w:rsidRPr="00DB286F">
        <w:rPr>
          <w:i/>
          <w:u w:val="single"/>
          <w:lang w:val="en-US"/>
        </w:rPr>
        <w:t xml:space="preserve"> en SQL.</w:t>
      </w:r>
    </w:p>
    <w:p w:rsidR="00FA161D" w:rsidRPr="00FA161D" w:rsidRDefault="00FA161D" w:rsidP="00FA161D">
      <w:pPr>
        <w:pStyle w:val="Prrafodelista"/>
        <w:ind w:left="284"/>
        <w:rPr>
          <w:i/>
          <w:sz w:val="22"/>
          <w:lang w:val="en-US"/>
        </w:rPr>
      </w:pPr>
      <w:r>
        <w:rPr>
          <w:i/>
          <w:sz w:val="22"/>
          <w:lang w:val="en-US"/>
        </w:rPr>
        <w:t>|</w:t>
      </w:r>
      <w:r w:rsidRPr="00FA161D">
        <w:rPr>
          <w:i/>
          <w:sz w:val="22"/>
          <w:lang w:val="en-US"/>
        </w:rPr>
        <w:t>SELECT owner FROM (</w:t>
      </w:r>
    </w:p>
    <w:p w:rsidR="00FA161D" w:rsidRPr="00FA161D" w:rsidRDefault="00FA161D" w:rsidP="00FA161D">
      <w:pPr>
        <w:pStyle w:val="Prrafodelista"/>
        <w:ind w:left="284"/>
        <w:rPr>
          <w:i/>
          <w:sz w:val="22"/>
          <w:lang w:val="en-US"/>
        </w:rPr>
      </w:pPr>
      <w:proofErr w:type="gramStart"/>
      <w:r>
        <w:rPr>
          <w:i/>
          <w:sz w:val="22"/>
          <w:lang w:val="en-US"/>
        </w:rPr>
        <w:t>|</w:t>
      </w:r>
      <w:r w:rsidRPr="00FA161D">
        <w:rPr>
          <w:i/>
          <w:sz w:val="22"/>
          <w:lang w:val="en-US"/>
        </w:rPr>
        <w:t>(</w:t>
      </w:r>
      <w:proofErr w:type="gramEnd"/>
      <w:r w:rsidRPr="00FA161D">
        <w:rPr>
          <w:i/>
          <w:sz w:val="22"/>
          <w:lang w:val="en-US"/>
        </w:rPr>
        <w:t>SELECT owner FROM VEHICLES A</w:t>
      </w:r>
    </w:p>
    <w:p w:rsidR="00FA161D" w:rsidRPr="00FA161D" w:rsidRDefault="00FA161D" w:rsidP="00FA161D">
      <w:pPr>
        <w:pStyle w:val="Prrafodelista"/>
        <w:ind w:left="284"/>
        <w:rPr>
          <w:i/>
          <w:sz w:val="22"/>
          <w:lang w:val="en-US"/>
        </w:rPr>
      </w:pPr>
      <w:r>
        <w:rPr>
          <w:i/>
          <w:sz w:val="22"/>
          <w:lang w:val="en-US"/>
        </w:rPr>
        <w:t>|</w:t>
      </w:r>
      <w:r w:rsidRPr="00FA161D">
        <w:rPr>
          <w:i/>
          <w:sz w:val="22"/>
          <w:lang w:val="en-US"/>
        </w:rPr>
        <w:t xml:space="preserve">WHERE </w:t>
      </w:r>
      <w:proofErr w:type="spellStart"/>
      <w:r w:rsidRPr="00FA161D">
        <w:rPr>
          <w:i/>
          <w:sz w:val="22"/>
          <w:lang w:val="en-US"/>
        </w:rPr>
        <w:t>A.owner</w:t>
      </w:r>
      <w:proofErr w:type="spellEnd"/>
      <w:r w:rsidRPr="00FA161D">
        <w:rPr>
          <w:i/>
          <w:sz w:val="22"/>
          <w:lang w:val="en-US"/>
        </w:rPr>
        <w:t xml:space="preserve"> NOT IN (SELECT B.reg_driver FROM VEHICLES B</w:t>
      </w:r>
    </w:p>
    <w:p w:rsidR="00FA161D" w:rsidRPr="00FA161D" w:rsidRDefault="00FA161D" w:rsidP="00FA161D">
      <w:pPr>
        <w:pStyle w:val="Prrafodelista"/>
        <w:ind w:left="284"/>
        <w:rPr>
          <w:i/>
          <w:sz w:val="22"/>
          <w:lang w:val="en-US"/>
        </w:rPr>
      </w:pPr>
      <w:r>
        <w:rPr>
          <w:i/>
          <w:sz w:val="22"/>
          <w:lang w:val="en-US"/>
        </w:rPr>
        <w:t>|</w:t>
      </w:r>
      <w:r w:rsidRPr="00FA161D">
        <w:rPr>
          <w:i/>
          <w:sz w:val="22"/>
          <w:lang w:val="en-US"/>
        </w:rPr>
        <w:t>WHERE A.nPlate= B.nPlate))</w:t>
      </w:r>
    </w:p>
    <w:p w:rsidR="00FA161D" w:rsidRPr="00FA161D" w:rsidRDefault="00FA161D" w:rsidP="00FA161D">
      <w:pPr>
        <w:pStyle w:val="Prrafodelista"/>
        <w:ind w:left="284"/>
        <w:rPr>
          <w:i/>
          <w:sz w:val="22"/>
          <w:lang w:val="en-US"/>
        </w:rPr>
      </w:pPr>
      <w:r>
        <w:rPr>
          <w:i/>
          <w:sz w:val="22"/>
          <w:lang w:val="en-US"/>
        </w:rPr>
        <w:t>|</w:t>
      </w:r>
      <w:r w:rsidRPr="00FA161D">
        <w:rPr>
          <w:i/>
          <w:sz w:val="22"/>
          <w:lang w:val="en-US"/>
        </w:rPr>
        <w:t>INTERSECT (SELECT owner FROM VEHICLES C</w:t>
      </w:r>
    </w:p>
    <w:p w:rsidR="00FA161D" w:rsidRPr="00FA161D" w:rsidRDefault="00FA161D" w:rsidP="00FA161D">
      <w:pPr>
        <w:pStyle w:val="Prrafodelista"/>
        <w:ind w:left="284"/>
        <w:rPr>
          <w:i/>
          <w:sz w:val="22"/>
          <w:lang w:val="en-US"/>
        </w:rPr>
      </w:pPr>
      <w:r>
        <w:rPr>
          <w:i/>
          <w:sz w:val="22"/>
          <w:lang w:val="en-US"/>
        </w:rPr>
        <w:t>|</w:t>
      </w:r>
      <w:r w:rsidRPr="00FA161D">
        <w:rPr>
          <w:i/>
          <w:sz w:val="22"/>
          <w:lang w:val="en-US"/>
        </w:rPr>
        <w:t xml:space="preserve">WHERE </w:t>
      </w:r>
      <w:proofErr w:type="spellStart"/>
      <w:r w:rsidRPr="00FA161D">
        <w:rPr>
          <w:i/>
          <w:sz w:val="22"/>
          <w:lang w:val="en-US"/>
        </w:rPr>
        <w:t>C.owner</w:t>
      </w:r>
      <w:proofErr w:type="spellEnd"/>
      <w:r w:rsidRPr="00FA161D">
        <w:rPr>
          <w:i/>
          <w:sz w:val="22"/>
          <w:lang w:val="en-US"/>
        </w:rPr>
        <w:t xml:space="preserve"> NOT IN (SELECT </w:t>
      </w:r>
      <w:proofErr w:type="spellStart"/>
      <w:r w:rsidRPr="00FA161D">
        <w:rPr>
          <w:i/>
          <w:sz w:val="22"/>
          <w:lang w:val="en-US"/>
        </w:rPr>
        <w:t>D.driver</w:t>
      </w:r>
      <w:proofErr w:type="spellEnd"/>
      <w:r w:rsidRPr="00FA161D">
        <w:rPr>
          <w:i/>
          <w:sz w:val="22"/>
          <w:lang w:val="en-US"/>
        </w:rPr>
        <w:t xml:space="preserve"> FROM ASSIGNMENTS D</w:t>
      </w:r>
    </w:p>
    <w:p w:rsidR="00FA161D" w:rsidRPr="00FA161D" w:rsidRDefault="00FA161D" w:rsidP="00FA161D">
      <w:pPr>
        <w:pStyle w:val="Prrafodelista"/>
        <w:ind w:left="284"/>
        <w:rPr>
          <w:i/>
          <w:sz w:val="22"/>
          <w:lang w:val="en-US"/>
        </w:rPr>
      </w:pPr>
      <w:r>
        <w:rPr>
          <w:i/>
          <w:sz w:val="22"/>
          <w:lang w:val="en-US"/>
        </w:rPr>
        <w:t>|</w:t>
      </w:r>
      <w:r w:rsidRPr="00FA161D">
        <w:rPr>
          <w:i/>
          <w:sz w:val="22"/>
          <w:lang w:val="en-US"/>
        </w:rPr>
        <w:t xml:space="preserve">WHERE </w:t>
      </w:r>
      <w:proofErr w:type="spellStart"/>
      <w:r w:rsidRPr="00FA161D">
        <w:rPr>
          <w:i/>
          <w:sz w:val="22"/>
          <w:lang w:val="en-US"/>
        </w:rPr>
        <w:t>C.nPlate</w:t>
      </w:r>
      <w:proofErr w:type="spellEnd"/>
      <w:r w:rsidRPr="00FA161D">
        <w:rPr>
          <w:i/>
          <w:sz w:val="22"/>
          <w:lang w:val="en-US"/>
        </w:rPr>
        <w:t xml:space="preserve">= </w:t>
      </w:r>
      <w:proofErr w:type="spellStart"/>
      <w:r w:rsidRPr="00FA161D">
        <w:rPr>
          <w:i/>
          <w:sz w:val="22"/>
          <w:lang w:val="en-US"/>
        </w:rPr>
        <w:t>D.nPlate</w:t>
      </w:r>
      <w:proofErr w:type="spellEnd"/>
      <w:r w:rsidRPr="00FA161D">
        <w:rPr>
          <w:i/>
          <w:sz w:val="22"/>
          <w:lang w:val="en-US"/>
        </w:rPr>
        <w:t>))</w:t>
      </w:r>
    </w:p>
    <w:p w:rsidR="008A0E56" w:rsidRDefault="00FA161D" w:rsidP="00FA161D">
      <w:pPr>
        <w:pStyle w:val="Prrafodelista"/>
        <w:ind w:left="284"/>
        <w:rPr>
          <w:i/>
          <w:sz w:val="22"/>
        </w:rPr>
      </w:pPr>
      <w:proofErr w:type="gramStart"/>
      <w:r w:rsidRPr="00734553">
        <w:rPr>
          <w:i/>
          <w:sz w:val="22"/>
        </w:rPr>
        <w:t>|</w:t>
      </w:r>
      <w:r w:rsidRPr="00FA161D">
        <w:rPr>
          <w:i/>
          <w:sz w:val="22"/>
        </w:rPr>
        <w:t>)GROUP</w:t>
      </w:r>
      <w:proofErr w:type="gramEnd"/>
      <w:r w:rsidRPr="00FA161D">
        <w:rPr>
          <w:i/>
          <w:sz w:val="22"/>
        </w:rPr>
        <w:t xml:space="preserve"> BY </w:t>
      </w:r>
      <w:proofErr w:type="spellStart"/>
      <w:r w:rsidRPr="00FA161D">
        <w:rPr>
          <w:i/>
          <w:sz w:val="22"/>
        </w:rPr>
        <w:t>owner</w:t>
      </w:r>
      <w:proofErr w:type="spellEnd"/>
      <w:r w:rsidRPr="00FA161D">
        <w:rPr>
          <w:i/>
          <w:sz w:val="22"/>
        </w:rPr>
        <w:t>;</w:t>
      </w:r>
    </w:p>
    <w:p w:rsidR="00707F78" w:rsidRPr="00FA161D" w:rsidRDefault="00707F78" w:rsidP="00FA161D">
      <w:pPr>
        <w:pStyle w:val="Prrafodelista"/>
        <w:ind w:left="284"/>
        <w:rPr>
          <w:i/>
          <w:sz w:val="22"/>
        </w:rPr>
      </w:pPr>
      <w:r w:rsidRPr="002E112E">
        <w:rPr>
          <w:b/>
          <w:sz w:val="22"/>
          <w:u w:val="single"/>
        </w:rPr>
        <w:t>Resultado</w:t>
      </w:r>
      <w:r>
        <w:rPr>
          <w:sz w:val="22"/>
        </w:rPr>
        <w:t>: 97 filas seleccionadas.</w:t>
      </w:r>
    </w:p>
    <w:p w:rsidR="00C06909" w:rsidRDefault="00C06909" w:rsidP="008A0E56"/>
    <w:p w:rsidR="00734553" w:rsidRDefault="00734553" w:rsidP="00734553">
      <w:pPr>
        <w:pStyle w:val="Prrafodelista"/>
        <w:ind w:left="284"/>
        <w:jc w:val="both"/>
      </w:pPr>
      <w:r>
        <w:t xml:space="preserve">c) </w:t>
      </w:r>
      <w:r>
        <w:rPr>
          <w:i/>
          <w:u w:val="single"/>
        </w:rPr>
        <w:t>Prueba</w:t>
      </w:r>
    </w:p>
    <w:p w:rsidR="00734553" w:rsidRDefault="00734553" w:rsidP="00734553">
      <w:pPr>
        <w:pStyle w:val="Prrafodelista"/>
        <w:ind w:left="284"/>
      </w:pPr>
      <w:r>
        <w:t>Cargamos los archivos en el orden explicado en la anterior consulta.</w:t>
      </w:r>
    </w:p>
    <w:p w:rsidR="001E28B8" w:rsidRDefault="001E28B8" w:rsidP="001E28B8">
      <w:pPr>
        <w:rPr>
          <w:noProof/>
        </w:rPr>
      </w:pPr>
    </w:p>
    <w:p w:rsidR="00C06909" w:rsidRDefault="001E28B8" w:rsidP="006843CC">
      <w:pPr>
        <w:pStyle w:val="Prrafodelista"/>
        <w:ind w:left="284"/>
      </w:pPr>
      <w:r>
        <w:rPr>
          <w:noProof/>
          <w:lang w:eastAsia="es-ES"/>
        </w:rPr>
        <w:drawing>
          <wp:inline distT="0" distB="0" distL="0" distR="0" wp14:anchorId="7677AD06" wp14:editId="48B52650">
            <wp:extent cx="1037968" cy="16152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8121" r="91128" b="7321"/>
                    <a:stretch/>
                  </pic:blipFill>
                  <pic:spPr bwMode="auto">
                    <a:xfrm>
                      <a:off x="0" y="0"/>
                      <a:ext cx="1044325" cy="1625096"/>
                    </a:xfrm>
                    <a:prstGeom prst="rect">
                      <a:avLst/>
                    </a:prstGeom>
                    <a:ln>
                      <a:noFill/>
                    </a:ln>
                    <a:extLst>
                      <a:ext uri="{53640926-AAD7-44D8-BBD7-CCE9431645EC}">
                        <a14:shadowObscured xmlns:a14="http://schemas.microsoft.com/office/drawing/2010/main"/>
                      </a:ext>
                    </a:extLst>
                  </pic:spPr>
                </pic:pic>
              </a:graphicData>
            </a:graphic>
          </wp:inline>
        </w:drawing>
      </w:r>
      <w:r>
        <w:t xml:space="preserve">Vamos a observar con algunos de estos </w:t>
      </w:r>
      <w:r w:rsidR="00203732">
        <w:t>dni</w:t>
      </w:r>
      <w:r>
        <w:t xml:space="preserve"> si los dueños que han salido cumplen que no conducen ninguno de sus vehículo</w:t>
      </w:r>
      <w:r w:rsidR="00203732">
        <w:t>s</w:t>
      </w:r>
      <w:r>
        <w:t>.</w:t>
      </w:r>
    </w:p>
    <w:p w:rsidR="009844DE" w:rsidRDefault="009844DE" w:rsidP="006843CC">
      <w:pPr>
        <w:pStyle w:val="Prrafodelista"/>
        <w:ind w:left="284"/>
        <w:rPr>
          <w:noProof/>
        </w:rPr>
      </w:pPr>
    </w:p>
    <w:p w:rsidR="009844DE" w:rsidRDefault="009844DE" w:rsidP="006843CC">
      <w:pPr>
        <w:pStyle w:val="Prrafodelista"/>
        <w:ind w:left="284"/>
      </w:pPr>
      <w:r>
        <w:rPr>
          <w:noProof/>
          <w:lang w:eastAsia="es-ES"/>
        </w:rPr>
        <w:drawing>
          <wp:inline distT="0" distB="0" distL="0" distR="0" wp14:anchorId="0AD61E09" wp14:editId="71F3E79D">
            <wp:extent cx="3774771" cy="12933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623" r="65471" b="9333"/>
                    <a:stretch/>
                  </pic:blipFill>
                  <pic:spPr bwMode="auto">
                    <a:xfrm>
                      <a:off x="0" y="0"/>
                      <a:ext cx="3808359" cy="1304849"/>
                    </a:xfrm>
                    <a:prstGeom prst="rect">
                      <a:avLst/>
                    </a:prstGeom>
                    <a:ln>
                      <a:noFill/>
                    </a:ln>
                    <a:extLst>
                      <a:ext uri="{53640926-AAD7-44D8-BBD7-CCE9431645EC}">
                        <a14:shadowObscured xmlns:a14="http://schemas.microsoft.com/office/drawing/2010/main"/>
                      </a:ext>
                    </a:extLst>
                  </pic:spPr>
                </pic:pic>
              </a:graphicData>
            </a:graphic>
          </wp:inline>
        </w:drawing>
      </w:r>
      <w:r>
        <w:t>Cogiendo el dueño con dni=</w:t>
      </w:r>
      <w:r w:rsidRPr="009844DE">
        <w:t xml:space="preserve"> '80738207L'</w:t>
      </w:r>
      <w:r w:rsidR="003D432F">
        <w:t>, observamos que los conducen otras personas.</w:t>
      </w:r>
      <w:r w:rsidR="00C60F78">
        <w:t xml:space="preserve"> Si hacemos esto con las 97 filas seleccionadas, comprobaremos que la consulta hace lo que tiene que hacer.</w:t>
      </w:r>
    </w:p>
    <w:p w:rsidR="00102481" w:rsidRDefault="00AD0192" w:rsidP="00AD0192">
      <w:pPr>
        <w:pStyle w:val="Ttulo1"/>
        <w:numPr>
          <w:ilvl w:val="0"/>
          <w:numId w:val="21"/>
        </w:numPr>
        <w:jc w:val="both"/>
        <w:rPr>
          <w:rFonts w:ascii="TimesNewRoman" w:hAnsi="TimesNewRoman" w:cs="TimesNewRoman"/>
          <w:i/>
          <w:lang w:eastAsia="es-ES"/>
        </w:rPr>
      </w:pPr>
      <w:r>
        <w:rPr>
          <w:rFonts w:ascii="TimesNewRoman" w:hAnsi="TimesNewRoman" w:cs="TimesNewRoman"/>
          <w:i/>
          <w:lang w:eastAsia="es-ES"/>
        </w:rPr>
        <w:t>Jefazo: dueños de al menos tres coches que no son conductores</w:t>
      </w:r>
      <w:r w:rsidR="00102481" w:rsidRPr="00AD0192">
        <w:rPr>
          <w:rFonts w:ascii="TimesNewRoman" w:hAnsi="TimesNewRoman" w:cs="TimesNewRoman"/>
          <w:i/>
          <w:lang w:eastAsia="es-ES"/>
        </w:rPr>
        <w:t>.</w:t>
      </w:r>
    </w:p>
    <w:p w:rsidR="00C06909" w:rsidRDefault="00C06909" w:rsidP="006843CC">
      <w:pPr>
        <w:pStyle w:val="Prrafodelista"/>
        <w:ind w:left="284"/>
      </w:pPr>
    </w:p>
    <w:p w:rsidR="00C06909" w:rsidRDefault="00C06909" w:rsidP="006843CC">
      <w:pPr>
        <w:pStyle w:val="Prrafodelista"/>
        <w:ind w:left="284"/>
      </w:pPr>
    </w:p>
    <w:p w:rsidR="00C06909" w:rsidRDefault="00C06909" w:rsidP="006843CC">
      <w:pPr>
        <w:pStyle w:val="Prrafodelista"/>
        <w:ind w:left="284"/>
      </w:pPr>
    </w:p>
    <w:p w:rsidR="00C06909" w:rsidRDefault="00C06909" w:rsidP="006843CC">
      <w:pPr>
        <w:pStyle w:val="Prrafodelista"/>
        <w:ind w:left="284"/>
      </w:pPr>
    </w:p>
    <w:p w:rsidR="00C06909" w:rsidRDefault="00C06909" w:rsidP="006843CC">
      <w:pPr>
        <w:pStyle w:val="Prrafodelista"/>
        <w:ind w:left="284"/>
      </w:pPr>
    </w:p>
    <w:p w:rsidR="00C06909" w:rsidRDefault="00C06909" w:rsidP="006843CC">
      <w:pPr>
        <w:pStyle w:val="Prrafodelista"/>
        <w:ind w:left="284"/>
      </w:pPr>
    </w:p>
    <w:p w:rsidR="00C06909" w:rsidRDefault="00C06909" w:rsidP="006843CC">
      <w:pPr>
        <w:pStyle w:val="Prrafodelista"/>
        <w:ind w:left="284"/>
      </w:pPr>
    </w:p>
    <w:p w:rsidR="00C06909" w:rsidRDefault="00C06909" w:rsidP="006843CC">
      <w:pPr>
        <w:pStyle w:val="Prrafodelista"/>
        <w:ind w:left="284"/>
      </w:pPr>
    </w:p>
    <w:p w:rsidR="006843CC" w:rsidRPr="00364A99" w:rsidRDefault="006843CC" w:rsidP="00DB286F">
      <w:pPr>
        <w:pStyle w:val="Prrafodelista"/>
        <w:ind w:left="284"/>
        <w:jc w:val="both"/>
        <w:rPr>
          <w:i/>
          <w:sz w:val="22"/>
        </w:rPr>
      </w:pPr>
    </w:p>
    <w:p w:rsidR="00FC52D8" w:rsidRDefault="00FC52D8" w:rsidP="0061339E">
      <w:pPr>
        <w:pStyle w:val="Ttulo1"/>
        <w:jc w:val="both"/>
      </w:pPr>
      <w:r>
        <w:t>Funciones</w:t>
      </w:r>
    </w:p>
    <w:p w:rsidR="00FC52D8" w:rsidRPr="00584437" w:rsidRDefault="00FC52D8" w:rsidP="0061339E">
      <w:pPr>
        <w:pStyle w:val="Prrafodelista"/>
        <w:ind w:left="720"/>
        <w:jc w:val="both"/>
        <w:rPr>
          <w:highlight w:val="yellow"/>
        </w:rPr>
      </w:pPr>
      <w:r w:rsidRPr="00584437">
        <w:rPr>
          <w:highlight w:val="yellow"/>
        </w:rPr>
        <w:t>Para cada función, describe:</w:t>
      </w:r>
    </w:p>
    <w:p w:rsidR="00FC52D8" w:rsidRPr="00584437" w:rsidRDefault="00FC52D8" w:rsidP="0061339E">
      <w:pPr>
        <w:pStyle w:val="Prrafodelista"/>
        <w:numPr>
          <w:ilvl w:val="0"/>
          <w:numId w:val="19"/>
        </w:numPr>
        <w:jc w:val="both"/>
        <w:rPr>
          <w:highlight w:val="yellow"/>
        </w:rPr>
      </w:pPr>
      <w:r w:rsidRPr="00584437">
        <w:rPr>
          <w:highlight w:val="yellow"/>
        </w:rPr>
        <w:t xml:space="preserve">explicación del código implementado </w:t>
      </w:r>
    </w:p>
    <w:p w:rsidR="00FC52D8" w:rsidRPr="00584437" w:rsidRDefault="00FC52D8" w:rsidP="0061339E">
      <w:pPr>
        <w:pStyle w:val="Prrafodelista"/>
        <w:numPr>
          <w:ilvl w:val="0"/>
          <w:numId w:val="19"/>
        </w:numPr>
        <w:jc w:val="both"/>
        <w:rPr>
          <w:highlight w:val="yellow"/>
        </w:rPr>
      </w:pPr>
      <w:r w:rsidRPr="00584437">
        <w:rPr>
          <w:highlight w:val="yellow"/>
        </w:rPr>
        <w:t>prueba realizada para la comprobación de su correcto comportamiento</w:t>
      </w:r>
    </w:p>
    <w:p w:rsidR="00E644A4" w:rsidRDefault="00E644A4" w:rsidP="0061339E">
      <w:pPr>
        <w:pStyle w:val="Prrafodelista"/>
        <w:ind w:left="284"/>
        <w:jc w:val="both"/>
      </w:pPr>
      <w:r w:rsidRPr="00584437">
        <w:rPr>
          <w:highlight w:val="yellow"/>
        </w:rPr>
        <w:t>Adjunta un script (function.sql) con las sentencias SQL.</w:t>
      </w:r>
    </w:p>
    <w:p w:rsidR="009B5120" w:rsidRDefault="009B5120" w:rsidP="0061339E">
      <w:pPr>
        <w:pStyle w:val="Prrafodelista"/>
        <w:ind w:left="284"/>
        <w:jc w:val="both"/>
      </w:pPr>
    </w:p>
    <w:p w:rsidR="009B5120" w:rsidRDefault="00492D59" w:rsidP="00125D2F">
      <w:pPr>
        <w:pStyle w:val="Prrafodelista"/>
        <w:ind w:left="284"/>
        <w:jc w:val="both"/>
      </w:pPr>
      <w:r>
        <w:t>En este apartado, vamos a desarrollar funciones dentro de un paquete. Serán muy útiles para otros apartados.</w:t>
      </w:r>
      <w:r w:rsidR="00125D2F">
        <w:t xml:space="preserve"> </w:t>
      </w:r>
      <w:r w:rsidR="00D42BDF">
        <w:t>No vamos a seguir el orden riguroso, ya que, hay funciones que nos interesan más hacerlas antes.</w:t>
      </w:r>
    </w:p>
    <w:p w:rsidR="009B5120" w:rsidRPr="00487443" w:rsidRDefault="009B5120" w:rsidP="0061339E">
      <w:pPr>
        <w:pStyle w:val="Prrafodelista"/>
        <w:ind w:left="284"/>
        <w:jc w:val="both"/>
        <w:rPr>
          <w:b/>
          <w:sz w:val="48"/>
          <w:u w:val="single"/>
        </w:rPr>
      </w:pPr>
    </w:p>
    <w:p w:rsidR="009B5120" w:rsidRPr="00F8674C" w:rsidRDefault="009B5120" w:rsidP="00A90F29">
      <w:pPr>
        <w:pStyle w:val="Prrafodelista"/>
        <w:numPr>
          <w:ilvl w:val="0"/>
          <w:numId w:val="26"/>
        </w:numPr>
        <w:jc w:val="both"/>
        <w:rPr>
          <w:rFonts w:ascii="TimesNewRoman" w:hAnsi="TimesNewRoman" w:cs="TimesNewRoman"/>
          <w:b/>
          <w:i/>
          <w:sz w:val="32"/>
          <w:lang w:eastAsia="es-ES"/>
        </w:rPr>
      </w:pPr>
      <w:r w:rsidRPr="00F8674C">
        <w:rPr>
          <w:rFonts w:ascii="TimesNewRoman" w:hAnsi="TimesNewRoman" w:cs="TimesNewRoman"/>
          <w:b/>
          <w:i/>
          <w:sz w:val="32"/>
          <w:lang w:eastAsia="es-ES"/>
        </w:rPr>
        <w:t>Cuantía para una sanción de velocidad máxima de radar.</w:t>
      </w:r>
    </w:p>
    <w:p w:rsidR="00A90F29" w:rsidRPr="004F44E8" w:rsidRDefault="00A90F29" w:rsidP="004F44E8">
      <w:pPr>
        <w:pStyle w:val="Prrafodelista"/>
        <w:numPr>
          <w:ilvl w:val="0"/>
          <w:numId w:val="28"/>
        </w:numPr>
        <w:jc w:val="both"/>
        <w:rPr>
          <w:rStyle w:val="lrzxr"/>
        </w:rPr>
      </w:pPr>
      <w:r>
        <w:t>El enunciado dice que el importe de las sanciones de velocidad es de</w:t>
      </w:r>
      <w:r w:rsidRPr="00A90F29">
        <w:t xml:space="preserve"> 10</w:t>
      </w:r>
      <w:r w:rsidRPr="00A90F29">
        <w:rPr>
          <w:rStyle w:val="w8qarf"/>
          <w:b/>
          <w:bCs/>
          <w:color w:val="222222"/>
          <w:shd w:val="clear" w:color="auto" w:fill="FFFFFF"/>
        </w:rPr>
        <w:t> </w:t>
      </w:r>
      <w:r w:rsidRPr="00A90F29">
        <w:rPr>
          <w:rStyle w:val="lrzxr"/>
          <w:color w:val="222222"/>
          <w:shd w:val="clear" w:color="auto" w:fill="FFFFFF"/>
        </w:rPr>
        <w:t>€ por cada km/h que supere lo permitido</w:t>
      </w:r>
      <w:r w:rsidR="003715D5">
        <w:rPr>
          <w:rStyle w:val="lrzxr"/>
          <w:color w:val="222222"/>
          <w:shd w:val="clear" w:color="auto" w:fill="FFFFFF"/>
        </w:rPr>
        <w:t>.</w:t>
      </w:r>
      <w:r w:rsidR="004F44E8">
        <w:rPr>
          <w:rStyle w:val="lrzxr"/>
          <w:color w:val="222222"/>
          <w:shd w:val="clear" w:color="auto" w:fill="FFFFFF"/>
        </w:rPr>
        <w:t xml:space="preserve"> Simplemente por parámetro tenemos la velocidad a la que va el vehículo (</w:t>
      </w:r>
      <w:proofErr w:type="spellStart"/>
      <w:r w:rsidR="004F44E8" w:rsidRPr="004F44E8">
        <w:rPr>
          <w:rStyle w:val="lrzxr"/>
          <w:i/>
          <w:color w:val="222222"/>
          <w:shd w:val="clear" w:color="auto" w:fill="FFFFFF"/>
        </w:rPr>
        <w:t>speed</w:t>
      </w:r>
      <w:proofErr w:type="spellEnd"/>
      <w:r w:rsidR="004F44E8">
        <w:rPr>
          <w:rStyle w:val="lrzxr"/>
          <w:color w:val="222222"/>
          <w:shd w:val="clear" w:color="auto" w:fill="FFFFFF"/>
        </w:rPr>
        <w:t>) y la velocidad máxima del radar (</w:t>
      </w:r>
      <w:proofErr w:type="spellStart"/>
      <w:r w:rsidR="004F44E8" w:rsidRPr="004F44E8">
        <w:rPr>
          <w:rStyle w:val="lrzxr"/>
          <w:i/>
          <w:color w:val="222222"/>
          <w:shd w:val="clear" w:color="auto" w:fill="FFFFFF"/>
        </w:rPr>
        <w:t>speedlim</w:t>
      </w:r>
      <w:proofErr w:type="spellEnd"/>
      <w:r w:rsidR="004F44E8">
        <w:rPr>
          <w:rStyle w:val="lrzxr"/>
          <w:color w:val="222222"/>
          <w:shd w:val="clear" w:color="auto" w:fill="FFFFFF"/>
        </w:rPr>
        <w:t>). Declaramos una variable que almacenará el resultado(</w:t>
      </w:r>
      <w:proofErr w:type="spellStart"/>
      <w:r w:rsidR="004F44E8" w:rsidRPr="004F44E8">
        <w:rPr>
          <w:rStyle w:val="lrzxr"/>
          <w:i/>
          <w:color w:val="222222"/>
          <w:shd w:val="clear" w:color="auto" w:fill="FFFFFF"/>
        </w:rPr>
        <w:t>cuantia_velmax</w:t>
      </w:r>
      <w:proofErr w:type="spellEnd"/>
      <w:r w:rsidR="004F44E8">
        <w:rPr>
          <w:rStyle w:val="lrzxr"/>
          <w:color w:val="222222"/>
          <w:shd w:val="clear" w:color="auto" w:fill="FFFFFF"/>
        </w:rPr>
        <w:t xml:space="preserve">). Si </w:t>
      </w:r>
      <w:proofErr w:type="spellStart"/>
      <w:r w:rsidR="004F44E8" w:rsidRPr="004F44E8">
        <w:rPr>
          <w:rStyle w:val="lrzxr"/>
          <w:i/>
          <w:color w:val="222222"/>
          <w:shd w:val="clear" w:color="auto" w:fill="FFFFFF"/>
        </w:rPr>
        <w:t>speed</w:t>
      </w:r>
      <w:proofErr w:type="spellEnd"/>
      <w:r w:rsidR="004F44E8">
        <w:rPr>
          <w:rStyle w:val="lrzxr"/>
          <w:color w:val="222222"/>
          <w:shd w:val="clear" w:color="auto" w:fill="FFFFFF"/>
        </w:rPr>
        <w:t xml:space="preserve"> es mayor que </w:t>
      </w:r>
      <w:proofErr w:type="spellStart"/>
      <w:r w:rsidR="004F44E8" w:rsidRPr="004F44E8">
        <w:rPr>
          <w:rStyle w:val="lrzxr"/>
          <w:i/>
          <w:color w:val="222222"/>
          <w:shd w:val="clear" w:color="auto" w:fill="FFFFFF"/>
        </w:rPr>
        <w:t>speedlim</w:t>
      </w:r>
      <w:proofErr w:type="spellEnd"/>
      <w:r w:rsidR="004F44E8">
        <w:rPr>
          <w:rStyle w:val="lrzxr"/>
          <w:color w:val="222222"/>
          <w:shd w:val="clear" w:color="auto" w:fill="FFFFFF"/>
        </w:rPr>
        <w:t xml:space="preserve"> significará que se produce una sanción de velocidad máxima de radar. La sanción es la diferencia entre los valores de los parámetros multiplicado por 10.</w:t>
      </w:r>
    </w:p>
    <w:p w:rsidR="004F44E8" w:rsidRDefault="004F44E8" w:rsidP="00A90F29">
      <w:pPr>
        <w:pStyle w:val="Prrafodelista"/>
        <w:numPr>
          <w:ilvl w:val="0"/>
          <w:numId w:val="28"/>
        </w:numPr>
        <w:jc w:val="both"/>
      </w:pPr>
      <w:r>
        <w:t>Para probar la función hemos ejecutado la siguiente línea:</w:t>
      </w:r>
    </w:p>
    <w:p w:rsidR="005261E2" w:rsidRDefault="005261E2" w:rsidP="005261E2">
      <w:pPr>
        <w:pStyle w:val="Prrafodelista"/>
        <w:ind w:left="1004"/>
        <w:jc w:val="both"/>
      </w:pPr>
    </w:p>
    <w:p w:rsidR="004F44E8" w:rsidRDefault="004F44E8" w:rsidP="004F44E8">
      <w:pPr>
        <w:jc w:val="both"/>
        <w:rPr>
          <w:i/>
        </w:rPr>
      </w:pPr>
      <w:r w:rsidRPr="005261E2">
        <w:rPr>
          <w:i/>
        </w:rPr>
        <w:t xml:space="preserve">|SELECT </w:t>
      </w:r>
      <w:proofErr w:type="spellStart"/>
      <w:r w:rsidRPr="005261E2">
        <w:rPr>
          <w:i/>
        </w:rPr>
        <w:t>cuantia_</w:t>
      </w:r>
      <w:proofErr w:type="gramStart"/>
      <w:r w:rsidRPr="005261E2">
        <w:rPr>
          <w:i/>
        </w:rPr>
        <w:t>sancionvelmaxradar</w:t>
      </w:r>
      <w:proofErr w:type="spellEnd"/>
      <w:r w:rsidRPr="005261E2">
        <w:rPr>
          <w:i/>
        </w:rPr>
        <w:t>(</w:t>
      </w:r>
      <w:proofErr w:type="gramEnd"/>
      <w:r w:rsidRPr="005261E2">
        <w:rPr>
          <w:i/>
        </w:rPr>
        <w:t>123, 120) FROM dual;</w:t>
      </w:r>
    </w:p>
    <w:p w:rsidR="005261E2" w:rsidRPr="005261E2" w:rsidRDefault="005261E2" w:rsidP="004F44E8">
      <w:pPr>
        <w:jc w:val="both"/>
        <w:rPr>
          <w:i/>
        </w:rPr>
      </w:pPr>
    </w:p>
    <w:p w:rsidR="004F44E8" w:rsidRDefault="004F44E8" w:rsidP="008A7611">
      <w:pPr>
        <w:ind w:firstLine="708"/>
        <w:jc w:val="both"/>
      </w:pPr>
      <w:r>
        <w:t>Y nos ha salido lo siguiente:</w:t>
      </w:r>
    </w:p>
    <w:p w:rsidR="007A4D40" w:rsidRDefault="007A4D40" w:rsidP="008A7611">
      <w:pPr>
        <w:ind w:firstLine="708"/>
        <w:jc w:val="both"/>
        <w:rPr>
          <w:noProof/>
        </w:rPr>
      </w:pPr>
    </w:p>
    <w:p w:rsidR="008A7611" w:rsidRDefault="00A40B8D" w:rsidP="008A7611">
      <w:pPr>
        <w:ind w:firstLine="708"/>
        <w:jc w:val="both"/>
      </w:pPr>
      <w:r>
        <w:rPr>
          <w:noProof/>
          <w:lang w:eastAsia="es-ES"/>
        </w:rPr>
        <w:drawing>
          <wp:inline distT="0" distB="0" distL="0" distR="0" wp14:anchorId="638548FF" wp14:editId="29C8A066">
            <wp:extent cx="5029200" cy="21553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521" r="60115" b="9073"/>
                    <a:stretch/>
                  </pic:blipFill>
                  <pic:spPr bwMode="auto">
                    <a:xfrm>
                      <a:off x="0" y="0"/>
                      <a:ext cx="5043738" cy="2161602"/>
                    </a:xfrm>
                    <a:prstGeom prst="rect">
                      <a:avLst/>
                    </a:prstGeom>
                    <a:ln>
                      <a:noFill/>
                    </a:ln>
                    <a:extLst>
                      <a:ext uri="{53640926-AAD7-44D8-BBD7-CCE9431645EC}">
                        <a14:shadowObscured xmlns:a14="http://schemas.microsoft.com/office/drawing/2010/main"/>
                      </a:ext>
                    </a:extLst>
                  </pic:spPr>
                </pic:pic>
              </a:graphicData>
            </a:graphic>
          </wp:inline>
        </w:drawing>
      </w:r>
    </w:p>
    <w:p w:rsidR="005202D0" w:rsidRDefault="005202D0" w:rsidP="008A7611">
      <w:pPr>
        <w:ind w:firstLine="708"/>
        <w:jc w:val="both"/>
      </w:pPr>
    </w:p>
    <w:p w:rsidR="005202D0" w:rsidRDefault="005202D0" w:rsidP="008A7611">
      <w:pPr>
        <w:ind w:firstLine="708"/>
        <w:jc w:val="both"/>
      </w:pPr>
      <w:r>
        <w:t>Solución: 30</w:t>
      </w:r>
    </w:p>
    <w:p w:rsidR="005202D0" w:rsidRDefault="005202D0" w:rsidP="008A7611">
      <w:pPr>
        <w:ind w:firstLine="708"/>
        <w:jc w:val="both"/>
      </w:pPr>
    </w:p>
    <w:p w:rsidR="005202D0" w:rsidRPr="00F8674C" w:rsidRDefault="006F30D2" w:rsidP="005202D0">
      <w:pPr>
        <w:pStyle w:val="Prrafodelista"/>
        <w:numPr>
          <w:ilvl w:val="0"/>
          <w:numId w:val="26"/>
        </w:numPr>
        <w:jc w:val="both"/>
        <w:rPr>
          <w:rFonts w:ascii="TimesNewRoman" w:hAnsi="TimesNewRoman" w:cs="TimesNewRoman"/>
          <w:b/>
          <w:i/>
          <w:sz w:val="32"/>
          <w:lang w:eastAsia="es-ES"/>
        </w:rPr>
      </w:pPr>
      <w:r>
        <w:rPr>
          <w:rFonts w:ascii="TimesNewRoman" w:hAnsi="TimesNewRoman" w:cs="TimesNewRoman"/>
          <w:b/>
          <w:i/>
          <w:sz w:val="32"/>
          <w:lang w:eastAsia="es-ES"/>
        </w:rPr>
        <w:t>Observación inmediatamente anterior a otra observación</w:t>
      </w:r>
      <w:r w:rsidR="00415F42">
        <w:rPr>
          <w:rFonts w:ascii="TimesNewRoman" w:hAnsi="TimesNewRoman" w:cs="TimesNewRoman"/>
          <w:b/>
          <w:i/>
          <w:sz w:val="32"/>
          <w:lang w:eastAsia="es-ES"/>
        </w:rPr>
        <w:t xml:space="preserve"> </w:t>
      </w:r>
      <w:r>
        <w:rPr>
          <w:rFonts w:ascii="TimesNewRoman" w:hAnsi="TimesNewRoman" w:cs="TimesNewRoman"/>
          <w:b/>
          <w:i/>
          <w:sz w:val="32"/>
          <w:lang w:eastAsia="es-ES"/>
        </w:rPr>
        <w:t>(del mismo radar)</w:t>
      </w:r>
      <w:r w:rsidR="005202D0" w:rsidRPr="00F8674C">
        <w:rPr>
          <w:rFonts w:ascii="TimesNewRoman" w:hAnsi="TimesNewRoman" w:cs="TimesNewRoman"/>
          <w:b/>
          <w:i/>
          <w:sz w:val="32"/>
          <w:lang w:eastAsia="es-ES"/>
        </w:rPr>
        <w:t>.</w:t>
      </w:r>
    </w:p>
    <w:p w:rsidR="0035061B" w:rsidRDefault="0035061B" w:rsidP="0035061B">
      <w:pPr>
        <w:ind w:left="644"/>
        <w:jc w:val="both"/>
      </w:pPr>
      <w:r>
        <w:t>a)</w:t>
      </w:r>
      <w:r w:rsidR="0044647C">
        <w:t xml:space="preserve"> Como par</w:t>
      </w:r>
      <w:r w:rsidR="00073556">
        <w:t>á</w:t>
      </w:r>
      <w:r w:rsidR="0044647C">
        <w:t>me</w:t>
      </w:r>
      <w:r w:rsidR="0056412E">
        <w:t>t</w:t>
      </w:r>
      <w:r w:rsidR="0044647C">
        <w:t xml:space="preserve">ros tendremos los </w:t>
      </w:r>
      <w:proofErr w:type="spellStart"/>
      <w:r w:rsidR="0044647C">
        <w:t>primary</w:t>
      </w:r>
      <w:proofErr w:type="spellEnd"/>
      <w:r w:rsidR="0044647C">
        <w:t xml:space="preserve"> </w:t>
      </w:r>
      <w:proofErr w:type="spellStart"/>
      <w:r w:rsidR="0044647C">
        <w:t>keys</w:t>
      </w:r>
      <w:proofErr w:type="spellEnd"/>
      <w:r w:rsidR="0044647C">
        <w:t xml:space="preserve"> de OBSERVATIONS (</w:t>
      </w:r>
      <w:r w:rsidR="00402CA7">
        <w:t xml:space="preserve">matricula y tiempo) y los de RADARS (carretera, </w:t>
      </w:r>
      <w:proofErr w:type="spellStart"/>
      <w:r w:rsidR="00402CA7">
        <w:t>Punto_km</w:t>
      </w:r>
      <w:proofErr w:type="spellEnd"/>
      <w:r w:rsidR="00402CA7">
        <w:t xml:space="preserve"> y dirección). La idea es devolver la fila con todos los atributos de la observación inmediatamente anterior, es decir, de tipo %ROWTYPE.</w:t>
      </w:r>
      <w:r w:rsidR="00F96E29">
        <w:t xml:space="preserve"> Para ello, lo que hemos hecho es seleccionar las observaciones del mismo radar</w:t>
      </w:r>
      <w:r w:rsidR="00301878">
        <w:t xml:space="preserve">, ordenadas y agrupadas por el tiempo de manera descendente, es decir, de mayor a menor teniendo las más recientes arriba y limitándolo teniendo como primer elemento de la fila el inmediatamente anterior. </w:t>
      </w:r>
    </w:p>
    <w:p w:rsidR="001616EE" w:rsidRDefault="0035061B" w:rsidP="001616EE">
      <w:pPr>
        <w:ind w:left="644"/>
        <w:jc w:val="both"/>
      </w:pPr>
      <w:r>
        <w:t xml:space="preserve">b) </w:t>
      </w:r>
      <w:r w:rsidR="001616EE">
        <w:t xml:space="preserve">Para probar funciones a las que se les pasa por </w:t>
      </w:r>
      <w:proofErr w:type="spellStart"/>
      <w:r w:rsidR="001616EE">
        <w:t>parametro</w:t>
      </w:r>
      <w:proofErr w:type="spellEnd"/>
      <w:r w:rsidR="001616EE">
        <w:t xml:space="preserve"> una </w:t>
      </w:r>
      <w:proofErr w:type="spellStart"/>
      <w:r w:rsidR="001616EE">
        <w:t>rowtype</w:t>
      </w:r>
      <w:proofErr w:type="spellEnd"/>
      <w:r w:rsidR="001616EE">
        <w:t>, hay que declarar una variable de este tipo y  llamarla dentro de un procedimiento no nominado:</w:t>
      </w:r>
    </w:p>
    <w:p w:rsidR="001616EE" w:rsidRPr="00593CE8" w:rsidRDefault="001616EE" w:rsidP="001616EE">
      <w:pPr>
        <w:jc w:val="both"/>
        <w:rPr>
          <w:i/>
        </w:rPr>
      </w:pPr>
      <w:r w:rsidRPr="00593CE8">
        <w:rPr>
          <w:i/>
        </w:rPr>
        <w:t>|SET SERVEROUTPUT ON</w:t>
      </w:r>
    </w:p>
    <w:p w:rsidR="001616EE" w:rsidRDefault="001616EE" w:rsidP="001616EE">
      <w:pPr>
        <w:jc w:val="both"/>
      </w:pPr>
      <w:r>
        <w:t xml:space="preserve">|--Hay que darle a ENTER y aparte en otra línea </w:t>
      </w:r>
    </w:p>
    <w:p w:rsidR="001616EE" w:rsidRDefault="001616EE" w:rsidP="001616EE">
      <w:pPr>
        <w:jc w:val="both"/>
      </w:pPr>
      <w:r>
        <w:t>…</w:t>
      </w:r>
    </w:p>
    <w:p w:rsidR="001616EE" w:rsidRDefault="001616EE" w:rsidP="001616EE">
      <w:pPr>
        <w:jc w:val="both"/>
      </w:pPr>
      <w:r>
        <w:t>Código en la captura:</w:t>
      </w:r>
    </w:p>
    <w:p w:rsidR="001616EE" w:rsidRDefault="001616EE" w:rsidP="001616EE">
      <w:pPr>
        <w:jc w:val="both"/>
      </w:pPr>
    </w:p>
    <w:p w:rsidR="001B622A" w:rsidRDefault="001B622A" w:rsidP="005202D0">
      <w:pPr>
        <w:ind w:firstLine="708"/>
        <w:jc w:val="both"/>
      </w:pPr>
      <w:r>
        <w:rPr>
          <w:noProof/>
          <w:lang w:eastAsia="es-ES"/>
        </w:rPr>
        <w:drawing>
          <wp:inline distT="0" distB="0" distL="0" distR="0" wp14:anchorId="005EA52E" wp14:editId="7288FAC5">
            <wp:extent cx="5850890" cy="182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60" b="9942"/>
                    <a:stretch/>
                  </pic:blipFill>
                  <pic:spPr bwMode="auto">
                    <a:xfrm>
                      <a:off x="0" y="0"/>
                      <a:ext cx="5850890" cy="1828800"/>
                    </a:xfrm>
                    <a:prstGeom prst="rect">
                      <a:avLst/>
                    </a:prstGeom>
                    <a:ln>
                      <a:noFill/>
                    </a:ln>
                    <a:extLst>
                      <a:ext uri="{53640926-AAD7-44D8-BBD7-CCE9431645EC}">
                        <a14:shadowObscured xmlns:a14="http://schemas.microsoft.com/office/drawing/2010/main"/>
                      </a:ext>
                    </a:extLst>
                  </pic:spPr>
                </pic:pic>
              </a:graphicData>
            </a:graphic>
          </wp:inline>
        </w:drawing>
      </w:r>
    </w:p>
    <w:p w:rsidR="005202D0" w:rsidRDefault="005202D0" w:rsidP="005202D0">
      <w:pPr>
        <w:ind w:firstLine="708"/>
        <w:jc w:val="both"/>
        <w:rPr>
          <w:noProof/>
        </w:rPr>
      </w:pPr>
    </w:p>
    <w:p w:rsidR="005202D0" w:rsidRDefault="005202D0" w:rsidP="005202D0">
      <w:pPr>
        <w:ind w:firstLine="708"/>
        <w:jc w:val="both"/>
      </w:pPr>
    </w:p>
    <w:p w:rsidR="00601B51" w:rsidRPr="00F8674C" w:rsidRDefault="00601B51" w:rsidP="00601B51">
      <w:pPr>
        <w:pStyle w:val="Prrafodelista"/>
        <w:numPr>
          <w:ilvl w:val="0"/>
          <w:numId w:val="26"/>
        </w:numPr>
        <w:jc w:val="both"/>
        <w:rPr>
          <w:rFonts w:ascii="TimesNewRoman" w:hAnsi="TimesNewRoman" w:cs="TimesNewRoman"/>
          <w:b/>
          <w:i/>
          <w:sz w:val="32"/>
          <w:lang w:eastAsia="es-ES"/>
        </w:rPr>
      </w:pPr>
      <w:r>
        <w:rPr>
          <w:rFonts w:ascii="TimesNewRoman" w:hAnsi="TimesNewRoman" w:cs="TimesNewRoman"/>
          <w:b/>
          <w:i/>
          <w:sz w:val="32"/>
          <w:lang w:eastAsia="es-ES"/>
        </w:rPr>
        <w:t xml:space="preserve">Observación inmediatamente anterior a otra observación (del mismo </w:t>
      </w:r>
      <w:r w:rsidR="007D2387">
        <w:rPr>
          <w:rFonts w:ascii="TimesNewRoman" w:hAnsi="TimesNewRoman" w:cs="TimesNewRoman"/>
          <w:b/>
          <w:i/>
          <w:sz w:val="32"/>
          <w:lang w:eastAsia="es-ES"/>
        </w:rPr>
        <w:t>vehículo</w:t>
      </w:r>
      <w:r>
        <w:rPr>
          <w:rFonts w:ascii="TimesNewRoman" w:hAnsi="TimesNewRoman" w:cs="TimesNewRoman"/>
          <w:b/>
          <w:i/>
          <w:sz w:val="32"/>
          <w:lang w:eastAsia="es-ES"/>
        </w:rPr>
        <w:t>)</w:t>
      </w:r>
      <w:r w:rsidRPr="00F8674C">
        <w:rPr>
          <w:rFonts w:ascii="TimesNewRoman" w:hAnsi="TimesNewRoman" w:cs="TimesNewRoman"/>
          <w:b/>
          <w:i/>
          <w:sz w:val="32"/>
          <w:lang w:eastAsia="es-ES"/>
        </w:rPr>
        <w:t>.</w:t>
      </w:r>
    </w:p>
    <w:p w:rsidR="00601B51" w:rsidRDefault="00601B51" w:rsidP="00601B51">
      <w:pPr>
        <w:ind w:left="644"/>
        <w:jc w:val="both"/>
      </w:pPr>
      <w:r>
        <w:t xml:space="preserve">a) Como parámetros tendremos los </w:t>
      </w:r>
      <w:proofErr w:type="spellStart"/>
      <w:r>
        <w:t>primary</w:t>
      </w:r>
      <w:proofErr w:type="spellEnd"/>
      <w:r>
        <w:t xml:space="preserve"> </w:t>
      </w:r>
      <w:proofErr w:type="spellStart"/>
      <w:r>
        <w:t>keys</w:t>
      </w:r>
      <w:proofErr w:type="spellEnd"/>
      <w:r>
        <w:t xml:space="preserve"> de OBSERVATIONS (matricula y tiempo)</w:t>
      </w:r>
      <w:r w:rsidR="001C3AC6">
        <w:t>.</w:t>
      </w:r>
      <w:r>
        <w:t xml:space="preserve"> La idea es devolver la fila con todos los atributos de la observación inmediatamente anterior, es decir, de tipo %ROWTYPE. Para ello, lo que hemos hecho es seleccionar las observaciones del mismo </w:t>
      </w:r>
      <w:r w:rsidR="001C3AC6">
        <w:t>vehículo</w:t>
      </w:r>
      <w:r>
        <w:t xml:space="preserve">, ordenadas y agrupadas por el tiempo de manera descendente, es decir, de mayor a menor teniendo las más recientes arriba y limitándolo teniendo como primer elemento de la fila el inmediatamente anterior. </w:t>
      </w:r>
    </w:p>
    <w:p w:rsidR="007C7D0A" w:rsidRDefault="00601B51" w:rsidP="007C7D0A">
      <w:pPr>
        <w:ind w:left="644"/>
        <w:jc w:val="both"/>
      </w:pPr>
      <w:r>
        <w:t xml:space="preserve">b) </w:t>
      </w:r>
      <w:r w:rsidR="007C7D0A">
        <w:t xml:space="preserve">Para probar funciones a las que se les pasa por </w:t>
      </w:r>
      <w:proofErr w:type="spellStart"/>
      <w:r w:rsidR="007C7D0A">
        <w:t>parametro</w:t>
      </w:r>
      <w:proofErr w:type="spellEnd"/>
      <w:r w:rsidR="007C7D0A">
        <w:t xml:space="preserve"> una </w:t>
      </w:r>
      <w:proofErr w:type="spellStart"/>
      <w:r w:rsidR="007C7D0A">
        <w:t>rowtype</w:t>
      </w:r>
      <w:proofErr w:type="spellEnd"/>
      <w:r w:rsidR="007C7D0A">
        <w:t>, hay que declarar una variable de este tipo y  llamarla dentro de un procedimiento no nominado:</w:t>
      </w:r>
    </w:p>
    <w:p w:rsidR="007C7D0A" w:rsidRPr="00593CE8" w:rsidRDefault="007C7D0A" w:rsidP="007C7D0A">
      <w:pPr>
        <w:jc w:val="both"/>
        <w:rPr>
          <w:i/>
        </w:rPr>
      </w:pPr>
      <w:r w:rsidRPr="00593CE8">
        <w:rPr>
          <w:i/>
        </w:rPr>
        <w:t>|SET SERVEROUTPUT ON</w:t>
      </w:r>
    </w:p>
    <w:p w:rsidR="007C7D0A" w:rsidRDefault="007C7D0A" w:rsidP="007C7D0A">
      <w:pPr>
        <w:jc w:val="both"/>
      </w:pPr>
      <w:r>
        <w:t xml:space="preserve">|--Hay que darle a ENTER y aparte en otra línea </w:t>
      </w:r>
    </w:p>
    <w:p w:rsidR="007C7D0A" w:rsidRDefault="007C7D0A" w:rsidP="007C7D0A">
      <w:pPr>
        <w:jc w:val="both"/>
      </w:pPr>
      <w:r>
        <w:t>…</w:t>
      </w:r>
    </w:p>
    <w:p w:rsidR="007C7D0A" w:rsidRDefault="007C7D0A" w:rsidP="007C7D0A">
      <w:pPr>
        <w:jc w:val="both"/>
      </w:pPr>
      <w:r>
        <w:t>Código en la captura:</w:t>
      </w:r>
    </w:p>
    <w:p w:rsidR="00EC2A71" w:rsidRDefault="00EC2A71" w:rsidP="007C7D0A">
      <w:pPr>
        <w:ind w:left="644"/>
        <w:jc w:val="both"/>
        <w:rPr>
          <w:noProof/>
        </w:rPr>
      </w:pPr>
    </w:p>
    <w:p w:rsidR="00EC2A71" w:rsidRDefault="00EC2A71" w:rsidP="007C7D0A">
      <w:pPr>
        <w:ind w:left="644"/>
        <w:jc w:val="both"/>
        <w:rPr>
          <w:noProof/>
        </w:rPr>
      </w:pPr>
    </w:p>
    <w:p w:rsidR="005202D0" w:rsidRDefault="00EC2A71" w:rsidP="007C7D0A">
      <w:pPr>
        <w:ind w:left="644"/>
        <w:jc w:val="both"/>
      </w:pPr>
      <w:r>
        <w:rPr>
          <w:noProof/>
          <w:lang w:eastAsia="es-ES"/>
        </w:rPr>
        <w:drawing>
          <wp:inline distT="0" distB="0" distL="0" distR="0" wp14:anchorId="7A5206C2" wp14:editId="783F46C7">
            <wp:extent cx="5850890" cy="2019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246" b="9364"/>
                    <a:stretch/>
                  </pic:blipFill>
                  <pic:spPr bwMode="auto">
                    <a:xfrm>
                      <a:off x="0" y="0"/>
                      <a:ext cx="5850890" cy="2019300"/>
                    </a:xfrm>
                    <a:prstGeom prst="rect">
                      <a:avLst/>
                    </a:prstGeom>
                    <a:ln>
                      <a:noFill/>
                    </a:ln>
                    <a:extLst>
                      <a:ext uri="{53640926-AAD7-44D8-BBD7-CCE9431645EC}">
                        <a14:shadowObscured xmlns:a14="http://schemas.microsoft.com/office/drawing/2010/main"/>
                      </a:ext>
                    </a:extLst>
                  </pic:spPr>
                </pic:pic>
              </a:graphicData>
            </a:graphic>
          </wp:inline>
        </w:drawing>
      </w:r>
    </w:p>
    <w:p w:rsidR="005C1649" w:rsidRPr="00F8674C" w:rsidRDefault="005C1649" w:rsidP="005C1649">
      <w:pPr>
        <w:pStyle w:val="Prrafodelista"/>
        <w:numPr>
          <w:ilvl w:val="0"/>
          <w:numId w:val="26"/>
        </w:numPr>
        <w:jc w:val="both"/>
        <w:rPr>
          <w:rFonts w:ascii="TimesNewRoman" w:hAnsi="TimesNewRoman" w:cs="TimesNewRoman"/>
          <w:b/>
          <w:i/>
          <w:sz w:val="32"/>
          <w:lang w:eastAsia="es-ES"/>
        </w:rPr>
      </w:pPr>
      <w:r>
        <w:rPr>
          <w:rFonts w:ascii="TimesNewRoman" w:hAnsi="TimesNewRoman" w:cs="TimesNewRoman"/>
          <w:b/>
          <w:i/>
          <w:sz w:val="32"/>
          <w:lang w:eastAsia="es-ES"/>
        </w:rPr>
        <w:t>Cuantía para una sanción de velocidad de tramo</w:t>
      </w:r>
    </w:p>
    <w:p w:rsidR="005C1649" w:rsidRDefault="005C1649" w:rsidP="005C1649">
      <w:pPr>
        <w:ind w:left="644"/>
        <w:jc w:val="both"/>
      </w:pPr>
      <w:r>
        <w:t xml:space="preserve">a) </w:t>
      </w:r>
    </w:p>
    <w:p w:rsidR="0085425C" w:rsidRDefault="0085425C" w:rsidP="005C1649">
      <w:pPr>
        <w:ind w:left="644"/>
        <w:jc w:val="both"/>
      </w:pPr>
    </w:p>
    <w:p w:rsidR="004F44E8" w:rsidRDefault="004F44E8" w:rsidP="004F44E8">
      <w:pPr>
        <w:jc w:val="both"/>
      </w:pPr>
    </w:p>
    <w:p w:rsidR="00345542" w:rsidRPr="00202B1F" w:rsidRDefault="00345542" w:rsidP="0061339E">
      <w:pPr>
        <w:pStyle w:val="Ttulo1"/>
        <w:jc w:val="both"/>
      </w:pPr>
      <w:r w:rsidRPr="00202B1F">
        <w:t>Vistas</w:t>
      </w:r>
    </w:p>
    <w:p w:rsidR="00345542" w:rsidRPr="00584437" w:rsidRDefault="00345542" w:rsidP="0061339E">
      <w:pPr>
        <w:pStyle w:val="Prrafodelista"/>
        <w:ind w:left="720"/>
        <w:jc w:val="both"/>
        <w:rPr>
          <w:highlight w:val="yellow"/>
        </w:rPr>
      </w:pPr>
      <w:r w:rsidRPr="00584437">
        <w:rPr>
          <w:highlight w:val="yellow"/>
        </w:rPr>
        <w:t>Para cada vista, debes exponer:</w:t>
      </w:r>
    </w:p>
    <w:p w:rsidR="00345542" w:rsidRPr="00584437" w:rsidRDefault="00345542" w:rsidP="0061339E">
      <w:pPr>
        <w:pStyle w:val="Prrafodelista"/>
        <w:numPr>
          <w:ilvl w:val="0"/>
          <w:numId w:val="17"/>
        </w:numPr>
        <w:jc w:val="both"/>
        <w:rPr>
          <w:highlight w:val="yellow"/>
        </w:rPr>
      </w:pPr>
      <w:r w:rsidRPr="00584437">
        <w:rPr>
          <w:highlight w:val="yellow"/>
        </w:rPr>
        <w:t xml:space="preserve">su implementación en SQL </w:t>
      </w:r>
    </w:p>
    <w:p w:rsidR="00345542" w:rsidRPr="00584437" w:rsidRDefault="00345542" w:rsidP="0061339E">
      <w:pPr>
        <w:pStyle w:val="Prrafodelista"/>
        <w:numPr>
          <w:ilvl w:val="0"/>
          <w:numId w:val="17"/>
        </w:numPr>
        <w:jc w:val="both"/>
        <w:rPr>
          <w:highlight w:val="yellow"/>
        </w:rPr>
      </w:pPr>
      <w:r w:rsidRPr="00584437">
        <w:rPr>
          <w:highlight w:val="yellow"/>
        </w:rPr>
        <w:t xml:space="preserve">la funcionalidad de la vista: consulta (índica el número de filas del resultado), inserción, borrado y modificación (no es necesario completar la funcionalidad; sólo establecer qué se puede hacer). Incluye las pruebas realizadas para demostrar que la vista está bien definida, y que permite las operaciones indicadas. </w:t>
      </w:r>
    </w:p>
    <w:p w:rsidR="00E644A4" w:rsidRPr="00202B1F" w:rsidRDefault="00E644A4" w:rsidP="0061339E">
      <w:pPr>
        <w:pStyle w:val="Prrafodelista"/>
        <w:ind w:left="284"/>
        <w:jc w:val="both"/>
      </w:pPr>
      <w:r>
        <w:t>Adjunta un script (</w:t>
      </w:r>
      <w:r>
        <w:rPr>
          <w:highlight w:val="green"/>
        </w:rPr>
        <w:t>view</w:t>
      </w:r>
      <w:r w:rsidRPr="00E644A4">
        <w:rPr>
          <w:highlight w:val="green"/>
        </w:rPr>
        <w:t>.sql</w:t>
      </w:r>
      <w:r w:rsidRPr="00E644A4">
        <w:t>)</w:t>
      </w:r>
      <w:r>
        <w:t xml:space="preserve"> con las sentencias SQL.</w:t>
      </w:r>
    </w:p>
    <w:p w:rsidR="00E644A4" w:rsidRPr="00202B1F" w:rsidRDefault="00E644A4" w:rsidP="0061339E">
      <w:pPr>
        <w:pStyle w:val="Prrafodelista"/>
        <w:ind w:left="720"/>
        <w:jc w:val="both"/>
      </w:pPr>
    </w:p>
    <w:p w:rsidR="00DC25DC" w:rsidRDefault="008A2934" w:rsidP="0061339E">
      <w:pPr>
        <w:pStyle w:val="Ttulo1"/>
        <w:jc w:val="both"/>
      </w:pPr>
      <w:r w:rsidRPr="00202B1F">
        <w:t>Disparadores</w:t>
      </w:r>
    </w:p>
    <w:p w:rsidR="00EA14F8" w:rsidRPr="001D29CF" w:rsidRDefault="001D29CF" w:rsidP="00EA14F8">
      <w:pPr>
        <w:rPr>
          <w:b/>
          <w:u w:val="single"/>
        </w:rPr>
      </w:pPr>
      <w:r w:rsidRPr="001D29CF">
        <w:rPr>
          <w:b/>
          <w:u w:val="single"/>
        </w:rPr>
        <w:t>Diseño</w:t>
      </w:r>
    </w:p>
    <w:p w:rsidR="001D29CF" w:rsidRDefault="001D29CF" w:rsidP="00EA14F8">
      <w:r>
        <w:t>Tabla Asociada: Alumno</w:t>
      </w:r>
    </w:p>
    <w:p w:rsidR="001D29CF" w:rsidRDefault="001D29CF" w:rsidP="00EA14F8">
      <w:r>
        <w:t>Evento: UPDATE (NIA)</w:t>
      </w:r>
    </w:p>
    <w:p w:rsidR="001D29CF" w:rsidRPr="001D29CF" w:rsidRDefault="001D29CF" w:rsidP="00EA14F8">
      <w:pPr>
        <w:rPr>
          <w:lang w:val="en-US"/>
        </w:rPr>
      </w:pPr>
      <w:proofErr w:type="spellStart"/>
      <w:r w:rsidRPr="001D29CF">
        <w:rPr>
          <w:lang w:val="en-US"/>
        </w:rPr>
        <w:t>Temporalidad</w:t>
      </w:r>
      <w:proofErr w:type="spellEnd"/>
      <w:r w:rsidRPr="001D29CF">
        <w:rPr>
          <w:lang w:val="en-US"/>
        </w:rPr>
        <w:t>: AFTER</w:t>
      </w:r>
    </w:p>
    <w:p w:rsidR="001D29CF" w:rsidRPr="001D29CF" w:rsidRDefault="001D29CF" w:rsidP="00EA14F8">
      <w:pPr>
        <w:rPr>
          <w:lang w:val="en-US"/>
        </w:rPr>
      </w:pPr>
      <w:proofErr w:type="spellStart"/>
      <w:r w:rsidRPr="001D29CF">
        <w:rPr>
          <w:lang w:val="en-US"/>
        </w:rPr>
        <w:t>Granuralidad</w:t>
      </w:r>
      <w:proofErr w:type="spellEnd"/>
      <w:r w:rsidRPr="001D29CF">
        <w:rPr>
          <w:lang w:val="en-US"/>
        </w:rPr>
        <w:t>: FOR EAC</w:t>
      </w:r>
      <w:r>
        <w:rPr>
          <w:lang w:val="en-US"/>
        </w:rPr>
        <w:t>H ROW</w:t>
      </w:r>
    </w:p>
    <w:p w:rsidR="001D29CF" w:rsidRPr="001D29CF" w:rsidRDefault="001D29CF" w:rsidP="00EA14F8">
      <w:r w:rsidRPr="001D29CF">
        <w:t>Acción: modificar en matricula t</w:t>
      </w:r>
      <w:r>
        <w:t xml:space="preserve">odos </w:t>
      </w:r>
      <w:proofErr w:type="gramStart"/>
      <w:r>
        <w:t>los :OLD.NIA</w:t>
      </w:r>
      <w:proofErr w:type="gramEnd"/>
      <w:r>
        <w:t xml:space="preserve"> a :NEW.NIA</w:t>
      </w:r>
    </w:p>
    <w:p w:rsidR="00EA14F8" w:rsidRDefault="00EA14F8" w:rsidP="00EA14F8"/>
    <w:p w:rsidR="005D3A7D" w:rsidRPr="001D29CF" w:rsidRDefault="005D3A7D" w:rsidP="00EA14F8">
      <w:r>
        <w:t xml:space="preserve">Nota: </w:t>
      </w:r>
      <w:r w:rsidRPr="005D3A7D">
        <w:rPr>
          <w:highlight w:val="cyan"/>
          <w:u w:val="single"/>
        </w:rPr>
        <w:t>new</w:t>
      </w:r>
      <w:r>
        <w:t xml:space="preserve">  para </w:t>
      </w:r>
      <w:proofErr w:type="spellStart"/>
      <w:r>
        <w:t>insert</w:t>
      </w:r>
      <w:proofErr w:type="spellEnd"/>
      <w:r>
        <w:t xml:space="preserve"> y </w:t>
      </w:r>
      <w:proofErr w:type="spellStart"/>
      <w:r>
        <w:t>update</w:t>
      </w:r>
      <w:proofErr w:type="spellEnd"/>
      <w:r>
        <w:t xml:space="preserve"> y </w:t>
      </w:r>
      <w:proofErr w:type="spellStart"/>
      <w:r w:rsidRPr="005D3A7D">
        <w:rPr>
          <w:highlight w:val="cyan"/>
          <w:u w:val="single"/>
        </w:rPr>
        <w:t>old</w:t>
      </w:r>
      <w:proofErr w:type="spellEnd"/>
      <w:r>
        <w:t xml:space="preserve"> para </w:t>
      </w:r>
      <w:proofErr w:type="spellStart"/>
      <w:r>
        <w:t>delete</w:t>
      </w:r>
      <w:proofErr w:type="spellEnd"/>
      <w:r>
        <w:t xml:space="preserve"> y </w:t>
      </w:r>
      <w:proofErr w:type="spellStart"/>
      <w:r>
        <w:t>update</w:t>
      </w:r>
      <w:proofErr w:type="spellEnd"/>
    </w:p>
    <w:p w:rsidR="00EA14F8" w:rsidRPr="001D29CF" w:rsidRDefault="00EA14F8" w:rsidP="00EA14F8"/>
    <w:p w:rsidR="00EA14F8" w:rsidRPr="001D29CF" w:rsidRDefault="00EA14F8" w:rsidP="00EA14F8"/>
    <w:p w:rsidR="00EA14F8" w:rsidRPr="001D29CF" w:rsidRDefault="00EA14F8" w:rsidP="00EA14F8"/>
    <w:p w:rsidR="00EA14F8" w:rsidRPr="001D29CF" w:rsidRDefault="00EA14F8" w:rsidP="00EA14F8"/>
    <w:p w:rsidR="002D50F7" w:rsidRPr="00EA14F8" w:rsidRDefault="000512A6" w:rsidP="0061339E">
      <w:pPr>
        <w:jc w:val="both"/>
        <w:rPr>
          <w:highlight w:val="yellow"/>
        </w:rPr>
      </w:pPr>
      <w:r w:rsidRPr="00EA14F8">
        <w:rPr>
          <w:highlight w:val="yellow"/>
        </w:rPr>
        <w:t>Describe los disparadores pedidos en la práctica</w:t>
      </w:r>
      <w:r w:rsidR="002D50F7" w:rsidRPr="00EA14F8">
        <w:rPr>
          <w:highlight w:val="yellow"/>
        </w:rPr>
        <w:t xml:space="preserve"> (al menos aquellos que son obligatorios).</w:t>
      </w:r>
    </w:p>
    <w:p w:rsidR="000512A6" w:rsidRPr="00EA14F8" w:rsidRDefault="00882901" w:rsidP="0061339E">
      <w:pPr>
        <w:jc w:val="both"/>
        <w:rPr>
          <w:highlight w:val="yellow"/>
        </w:rPr>
      </w:pPr>
      <w:r w:rsidRPr="00EA14F8">
        <w:rPr>
          <w:highlight w:val="yellow"/>
        </w:rPr>
        <w:t xml:space="preserve">Para cada uno de ellos, debes incluir una </w:t>
      </w:r>
      <w:r w:rsidR="000512A6" w:rsidRPr="00EA14F8">
        <w:rPr>
          <w:highlight w:val="yellow"/>
        </w:rPr>
        <w:t xml:space="preserve">descripción </w:t>
      </w:r>
      <w:r w:rsidRPr="00EA14F8">
        <w:rPr>
          <w:highlight w:val="yellow"/>
        </w:rPr>
        <w:t xml:space="preserve">que </w:t>
      </w:r>
      <w:r w:rsidR="000512A6" w:rsidRPr="00EA14F8">
        <w:rPr>
          <w:highlight w:val="yellow"/>
        </w:rPr>
        <w:t>contenga:</w:t>
      </w:r>
    </w:p>
    <w:p w:rsidR="000512A6" w:rsidRPr="00EA14F8" w:rsidRDefault="00882901" w:rsidP="0061339E">
      <w:pPr>
        <w:jc w:val="both"/>
        <w:rPr>
          <w:highlight w:val="yellow"/>
        </w:rPr>
      </w:pPr>
      <w:r w:rsidRPr="00EA14F8">
        <w:rPr>
          <w:highlight w:val="yellow"/>
        </w:rPr>
        <w:lastRenderedPageBreak/>
        <w:t>Tabla</w:t>
      </w:r>
      <w:r w:rsidR="002D50F7" w:rsidRPr="00EA14F8">
        <w:rPr>
          <w:highlight w:val="yellow"/>
        </w:rPr>
        <w:t xml:space="preserve"> a la que está asociado</w:t>
      </w:r>
      <w:r w:rsidRPr="00EA14F8">
        <w:rPr>
          <w:highlight w:val="yellow"/>
        </w:rPr>
        <w:t xml:space="preserve">, </w:t>
      </w:r>
      <w:r w:rsidR="000512A6" w:rsidRPr="00EA14F8">
        <w:rPr>
          <w:highlight w:val="yellow"/>
        </w:rPr>
        <w:t>Evento</w:t>
      </w:r>
      <w:r w:rsidR="002D50F7" w:rsidRPr="00EA14F8">
        <w:rPr>
          <w:highlight w:val="yellow"/>
        </w:rPr>
        <w:t xml:space="preserve"> o eventos en los que se dispara</w:t>
      </w:r>
      <w:r w:rsidRPr="00EA14F8">
        <w:rPr>
          <w:highlight w:val="yellow"/>
        </w:rPr>
        <w:t>, Temporalidad (antes, después o en vez de), G</w:t>
      </w:r>
      <w:r w:rsidR="000512A6" w:rsidRPr="00EA14F8">
        <w:rPr>
          <w:highlight w:val="yellow"/>
        </w:rPr>
        <w:t>ranularidad</w:t>
      </w:r>
      <w:r w:rsidRPr="00EA14F8">
        <w:rPr>
          <w:highlight w:val="yellow"/>
        </w:rPr>
        <w:t xml:space="preserve"> (por fila o sentencia), </w:t>
      </w:r>
      <w:r w:rsidR="000512A6" w:rsidRPr="00EA14F8">
        <w:rPr>
          <w:highlight w:val="yellow"/>
        </w:rPr>
        <w:t>Condición</w:t>
      </w:r>
      <w:r w:rsidRPr="00EA14F8">
        <w:rPr>
          <w:highlight w:val="yellow"/>
        </w:rPr>
        <w:t xml:space="preserve"> </w:t>
      </w:r>
      <w:r w:rsidR="002D50F7" w:rsidRPr="00EA14F8">
        <w:rPr>
          <w:highlight w:val="yellow"/>
        </w:rPr>
        <w:t xml:space="preserve">(si la tiene) </w:t>
      </w:r>
      <w:r w:rsidRPr="00EA14F8">
        <w:rPr>
          <w:highlight w:val="yellow"/>
        </w:rPr>
        <w:t xml:space="preserve">y </w:t>
      </w:r>
      <w:r w:rsidR="000512A6" w:rsidRPr="00EA14F8">
        <w:rPr>
          <w:highlight w:val="yellow"/>
        </w:rPr>
        <w:t>Acción</w:t>
      </w:r>
      <w:r w:rsidRPr="00EA14F8">
        <w:rPr>
          <w:highlight w:val="yellow"/>
        </w:rPr>
        <w:t xml:space="preserve"> (el código o pseudocódigo).</w:t>
      </w:r>
    </w:p>
    <w:p w:rsidR="00345542" w:rsidRPr="00EA14F8" w:rsidRDefault="00345542" w:rsidP="0061339E">
      <w:pPr>
        <w:jc w:val="both"/>
        <w:rPr>
          <w:highlight w:val="yellow"/>
        </w:rPr>
      </w:pPr>
    </w:p>
    <w:p w:rsidR="0086609E" w:rsidRDefault="00345542" w:rsidP="0061339E">
      <w:pPr>
        <w:jc w:val="both"/>
      </w:pPr>
      <w:r w:rsidRPr="00EA14F8">
        <w:rPr>
          <w:highlight w:val="yellow"/>
        </w:rPr>
        <w:t>En el/los disparador/es que hayas implementado</w:t>
      </w:r>
      <w:r w:rsidR="0086609E" w:rsidRPr="00EA14F8">
        <w:rPr>
          <w:highlight w:val="yellow"/>
        </w:rPr>
        <w:t>, adjunta también las pruebas realizadas</w:t>
      </w:r>
      <w:r w:rsidRPr="00EA14F8">
        <w:rPr>
          <w:highlight w:val="yellow"/>
        </w:rPr>
        <w:t xml:space="preserve"> para comprobar su correcto funcionamiento</w:t>
      </w:r>
      <w:r w:rsidR="0086609E" w:rsidRPr="00EA14F8">
        <w:rPr>
          <w:highlight w:val="yellow"/>
        </w:rPr>
        <w:t>.</w:t>
      </w:r>
    </w:p>
    <w:p w:rsidR="00E644A4" w:rsidRPr="00E644A4" w:rsidRDefault="00E644A4" w:rsidP="0061339E">
      <w:pPr>
        <w:jc w:val="both"/>
      </w:pPr>
      <w:r w:rsidRPr="00E644A4">
        <w:t>Adjunta un script (</w:t>
      </w:r>
      <w:r w:rsidRPr="00E644A4">
        <w:rPr>
          <w:highlight w:val="green"/>
        </w:rPr>
        <w:t>trigger.sql</w:t>
      </w:r>
      <w:r w:rsidRPr="00E644A4">
        <w:t>) con las sentencias SQL.</w:t>
      </w:r>
    </w:p>
    <w:p w:rsidR="00202B1F" w:rsidRPr="00202B1F" w:rsidRDefault="00202B1F" w:rsidP="0061339E">
      <w:pPr>
        <w:pStyle w:val="Ttulo1"/>
        <w:jc w:val="both"/>
      </w:pPr>
      <w:r>
        <w:t>Conclusiones</w:t>
      </w:r>
    </w:p>
    <w:p w:rsidR="00202B1F" w:rsidRPr="00584437" w:rsidRDefault="00202B1F" w:rsidP="0061339E">
      <w:pPr>
        <w:pStyle w:val="WW-Sangra2detindependiente"/>
        <w:spacing w:after="120"/>
        <w:ind w:left="0"/>
        <w:rPr>
          <w:color w:val="000000"/>
          <w:highlight w:val="yellow"/>
        </w:rPr>
      </w:pPr>
      <w:r w:rsidRPr="00584437">
        <w:rPr>
          <w:color w:val="000000"/>
          <w:highlight w:val="yellow"/>
        </w:rPr>
        <w:t>En primer lugar, debéis defender el resultado que hayáis alcanzado, haciendo hincapié en la cobertura semántica y potencia de vuestra implementación.</w:t>
      </w:r>
    </w:p>
    <w:p w:rsidR="00202B1F" w:rsidRPr="00202B1F" w:rsidRDefault="00202B1F" w:rsidP="0061339E">
      <w:pPr>
        <w:pStyle w:val="WW-Sangra2detindependiente"/>
        <w:spacing w:after="120"/>
        <w:ind w:left="0"/>
        <w:rPr>
          <w:color w:val="000000"/>
        </w:rPr>
      </w:pPr>
      <w:r w:rsidRPr="00584437">
        <w:rPr>
          <w:color w:val="000000"/>
          <w:highlight w:val="yellow"/>
        </w:rPr>
        <w:t xml:space="preserve">Después, comentad vuestro desempeño en estas dos primeras prácticas: esfuerzo requerido, organización de vuestro equipo de trabajo, progreso en vuestros conocimientos, etc. También podéis proponer mejoras para otros años (tamaño del problema, elementos que se piden, valoración, plazos, material de apoyo, </w:t>
      </w:r>
      <w:proofErr w:type="spellStart"/>
      <w:r w:rsidRPr="00584437">
        <w:rPr>
          <w:color w:val="000000"/>
          <w:highlight w:val="yellow"/>
        </w:rPr>
        <w:t>etc</w:t>
      </w:r>
      <w:proofErr w:type="spellEnd"/>
      <w:r w:rsidRPr="00584437">
        <w:rPr>
          <w:color w:val="000000"/>
          <w:highlight w:val="yellow"/>
        </w:rPr>
        <w:t>).</w:t>
      </w:r>
    </w:p>
    <w:p w:rsidR="00202B1F" w:rsidRPr="00202B1F" w:rsidRDefault="00202B1F" w:rsidP="0061339E">
      <w:pPr>
        <w:jc w:val="both"/>
      </w:pPr>
      <w:bookmarkStart w:id="1" w:name="_GoBack"/>
      <w:bookmarkEnd w:id="1"/>
    </w:p>
    <w:sectPr w:rsidR="00202B1F" w:rsidRPr="00202B1F" w:rsidSect="005F2594">
      <w:headerReference w:type="default" r:id="rId18"/>
      <w:footerReference w:type="even" r:id="rId19"/>
      <w:footerReference w:type="default" r:id="rId20"/>
      <w:footnotePr>
        <w:pos w:val="beneathText"/>
      </w:footnotePr>
      <w:pgSz w:w="11905" w:h="16837" w:code="9"/>
      <w:pgMar w:top="1276" w:right="990" w:bottom="992" w:left="1701" w:header="454"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C6B" w:rsidRDefault="009C3C6B">
      <w:r>
        <w:separator/>
      </w:r>
    </w:p>
  </w:endnote>
  <w:endnote w:type="continuationSeparator" w:id="0">
    <w:p w:rsidR="009C3C6B" w:rsidRDefault="009C3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S Reference Sans Serif">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C6F" w:rsidRDefault="00FA14D5" w:rsidP="00B308CD">
    <w:pPr>
      <w:pStyle w:val="Piedepgina"/>
      <w:framePr w:wrap="around" w:vAnchor="text" w:hAnchor="margin" w:xAlign="center" w:y="1"/>
      <w:rPr>
        <w:rStyle w:val="Nmerodepgina"/>
      </w:rPr>
    </w:pPr>
    <w:r>
      <w:rPr>
        <w:rStyle w:val="Nmerodepgina"/>
      </w:rPr>
      <w:fldChar w:fldCharType="begin"/>
    </w:r>
    <w:r w:rsidR="00563C6F">
      <w:rPr>
        <w:rStyle w:val="Nmerodepgina"/>
      </w:rPr>
      <w:instrText xml:space="preserve">PAGE  </w:instrText>
    </w:r>
    <w:r>
      <w:rPr>
        <w:rStyle w:val="Nmerodepgina"/>
      </w:rPr>
      <w:fldChar w:fldCharType="end"/>
    </w:r>
  </w:p>
  <w:p w:rsidR="00563C6F" w:rsidRDefault="00563C6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C6F" w:rsidRDefault="00FA14D5" w:rsidP="00B308CD">
    <w:pPr>
      <w:pStyle w:val="Piedepgina"/>
      <w:framePr w:wrap="around" w:vAnchor="text" w:hAnchor="margin" w:xAlign="center" w:y="1"/>
      <w:rPr>
        <w:rStyle w:val="Nmerodepgina"/>
      </w:rPr>
    </w:pPr>
    <w:r>
      <w:rPr>
        <w:rStyle w:val="Nmerodepgina"/>
      </w:rPr>
      <w:fldChar w:fldCharType="begin"/>
    </w:r>
    <w:r w:rsidR="00563C6F">
      <w:rPr>
        <w:rStyle w:val="Nmerodepgina"/>
      </w:rPr>
      <w:instrText xml:space="preserve">PAGE  </w:instrText>
    </w:r>
    <w:r>
      <w:rPr>
        <w:rStyle w:val="Nmerodepgina"/>
      </w:rPr>
      <w:fldChar w:fldCharType="separate"/>
    </w:r>
    <w:r w:rsidR="00634CAE">
      <w:rPr>
        <w:rStyle w:val="Nmerodepgina"/>
        <w:noProof/>
      </w:rPr>
      <w:t>6</w:t>
    </w:r>
    <w:r>
      <w:rPr>
        <w:rStyle w:val="Nmerodepgina"/>
      </w:rPr>
      <w:fldChar w:fldCharType="end"/>
    </w:r>
  </w:p>
  <w:p w:rsidR="00563C6F" w:rsidRDefault="00563C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C6B" w:rsidRDefault="009C3C6B">
      <w:r>
        <w:separator/>
      </w:r>
    </w:p>
  </w:footnote>
  <w:footnote w:type="continuationSeparator" w:id="0">
    <w:p w:rsidR="009C3C6B" w:rsidRDefault="009C3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C6F" w:rsidRDefault="00563C6F" w:rsidP="005F228F">
    <w:pPr>
      <w:pStyle w:val="Encabezado1"/>
      <w:spacing w:before="0"/>
      <w:jc w:val="center"/>
      <w:rPr>
        <w:b/>
        <w:sz w:val="24"/>
        <w:szCs w:val="24"/>
      </w:rPr>
    </w:pPr>
  </w:p>
  <w:tbl>
    <w:tblPr>
      <w:tblW w:w="9905" w:type="dxa"/>
      <w:tblInd w:w="-77" w:type="dxa"/>
      <w:tblLayout w:type="fixed"/>
      <w:tblLook w:val="0000" w:firstRow="0" w:lastRow="0" w:firstColumn="0" w:lastColumn="0" w:noHBand="0" w:noVBand="0"/>
    </w:tblPr>
    <w:tblGrid>
      <w:gridCol w:w="6215"/>
      <w:gridCol w:w="3690"/>
    </w:tblGrid>
    <w:tr w:rsidR="005F2594" w:rsidRPr="00EB659A" w:rsidTr="00145D3E">
      <w:trPr>
        <w:trHeight w:val="1273"/>
      </w:trPr>
      <w:tc>
        <w:tcPr>
          <w:tcW w:w="6215" w:type="dxa"/>
          <w:tcBorders>
            <w:top w:val="single" w:sz="4" w:space="0" w:color="000000"/>
            <w:left w:val="single" w:sz="4" w:space="0" w:color="000000"/>
            <w:bottom w:val="single" w:sz="4" w:space="0" w:color="000000"/>
          </w:tcBorders>
          <w:vAlign w:val="center"/>
        </w:tcPr>
        <w:p w:rsidR="005F2594" w:rsidRPr="008B0CE0" w:rsidRDefault="005F2594" w:rsidP="00145D3E">
          <w:pPr>
            <w:pStyle w:val="Textoindependiente"/>
          </w:pPr>
          <w:r w:rsidRPr="008B0CE0">
            <w:t xml:space="preserve">Titulación: GRADO INGENIERIA INFORMATICA </w:t>
          </w:r>
        </w:p>
        <w:p w:rsidR="005F2594" w:rsidRDefault="005F2594" w:rsidP="00145D3E">
          <w:pPr>
            <w:pStyle w:val="Textoindependiente"/>
          </w:pPr>
          <w:r w:rsidRPr="008B0CE0">
            <w:t>Año Académico: 20</w:t>
          </w:r>
          <w:r>
            <w:t>1</w:t>
          </w:r>
          <w:r w:rsidR="0061339E">
            <w:t>7</w:t>
          </w:r>
          <w:r w:rsidRPr="008B0CE0">
            <w:t>/201</w:t>
          </w:r>
          <w:r w:rsidR="00FC52D8">
            <w:t>8</w:t>
          </w:r>
        </w:p>
        <w:p w:rsidR="005F2594" w:rsidRPr="008B0CE0" w:rsidRDefault="005F2594" w:rsidP="00145D3E">
          <w:pPr>
            <w:pStyle w:val="Textoindependiente"/>
          </w:pPr>
          <w:r w:rsidRPr="008B0CE0">
            <w:t>Curso: 2º</w:t>
          </w:r>
        </w:p>
        <w:p w:rsidR="005F2594" w:rsidRPr="008B0CE0" w:rsidRDefault="005F2594" w:rsidP="00145D3E">
          <w:pPr>
            <w:pStyle w:val="Textoindependiente"/>
          </w:pPr>
          <w:r w:rsidRPr="008B0CE0">
            <w:t xml:space="preserve">Asignatura: Ficheros y </w:t>
          </w:r>
          <w:r>
            <w:t>B</w:t>
          </w:r>
          <w:r w:rsidRPr="008B0CE0">
            <w:t xml:space="preserve">ases de </w:t>
          </w:r>
          <w:r>
            <w:t>D</w:t>
          </w:r>
          <w:r w:rsidRPr="008B0CE0">
            <w:t>atos</w:t>
          </w:r>
        </w:p>
        <w:p w:rsidR="005F2594" w:rsidRPr="00EB659A" w:rsidRDefault="005F2594" w:rsidP="004232D5">
          <w:pPr>
            <w:pStyle w:val="Textoindependiente31"/>
          </w:pPr>
          <w:r w:rsidRPr="008B0CE0">
            <w:t xml:space="preserve">Título: </w:t>
          </w:r>
          <w:r>
            <w:t xml:space="preserve">Memoria Práctica </w:t>
          </w:r>
          <w:r w:rsidR="004232D5">
            <w:t>2</w:t>
          </w:r>
          <w:r>
            <w:t xml:space="preserve"> </w:t>
          </w:r>
          <w:r w:rsidR="004232D5">
            <w:t>–</w:t>
          </w:r>
          <w:r w:rsidR="00355B61">
            <w:t xml:space="preserve"> </w:t>
          </w:r>
          <w:r w:rsidR="00FC52D8">
            <w:t>Consultas, vistas, procedimientos, funciones</w:t>
          </w:r>
          <w:r w:rsidR="004232D5">
            <w:t xml:space="preserve"> disparadores</w:t>
          </w:r>
        </w:p>
      </w:tc>
      <w:tc>
        <w:tcPr>
          <w:tcW w:w="3690" w:type="dxa"/>
          <w:tcBorders>
            <w:top w:val="single" w:sz="4" w:space="0" w:color="000000"/>
            <w:left w:val="single" w:sz="4" w:space="0" w:color="000000"/>
            <w:bottom w:val="single" w:sz="4" w:space="0" w:color="000000"/>
            <w:right w:val="single" w:sz="4" w:space="0" w:color="000000"/>
          </w:tcBorders>
        </w:tcPr>
        <w:p w:rsidR="005F2594" w:rsidRPr="00EB659A" w:rsidRDefault="005F2594" w:rsidP="00B6466D">
          <w:pPr>
            <w:jc w:val="center"/>
          </w:pPr>
        </w:p>
        <w:p w:rsidR="005F2594" w:rsidRPr="00EB659A" w:rsidRDefault="0061339E" w:rsidP="00145D3E">
          <w:r w:rsidRPr="0061339E">
            <w:rPr>
              <w:noProof/>
              <w:lang w:eastAsia="es-ES"/>
            </w:rPr>
            <w:drawing>
              <wp:inline distT="0" distB="0" distL="0" distR="0">
                <wp:extent cx="2102564" cy="675565"/>
                <wp:effectExtent l="19050" t="0" r="0" b="0"/>
                <wp:docPr id="3" name="0 Imagen" descr="logoCarlos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arlosIII.jpg"/>
                        <pic:cNvPicPr/>
                      </pic:nvPicPr>
                      <pic:blipFill>
                        <a:blip r:embed="rId1"/>
                        <a:stretch>
                          <a:fillRect/>
                        </a:stretch>
                      </pic:blipFill>
                      <pic:spPr>
                        <a:xfrm>
                          <a:off x="0" y="0"/>
                          <a:ext cx="2099820" cy="674683"/>
                        </a:xfrm>
                        <a:prstGeom prst="rect">
                          <a:avLst/>
                        </a:prstGeom>
                      </pic:spPr>
                    </pic:pic>
                  </a:graphicData>
                </a:graphic>
              </wp:inline>
            </w:drawing>
          </w:r>
        </w:p>
      </w:tc>
    </w:tr>
  </w:tbl>
  <w:p w:rsidR="00A07527" w:rsidRPr="00A07527" w:rsidRDefault="00A07527" w:rsidP="00A07527">
    <w:pPr>
      <w:pStyle w:val="Textoindependien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1420"/>
        </w:tabs>
        <w:ind w:left="1420" w:hanging="360"/>
      </w:pPr>
      <w:rPr>
        <w:b w:val="0"/>
        <w:i w:val="0"/>
      </w:rPr>
    </w:lvl>
  </w:abstractNum>
  <w:abstractNum w:abstractNumId="1">
    <w:nsid w:val="00000002"/>
    <w:multiLevelType w:val="singleLevel"/>
    <w:tmpl w:val="00000002"/>
    <w:name w:val="WW8Num2"/>
    <w:lvl w:ilvl="0">
      <w:start w:val="4"/>
      <w:numFmt w:val="decimal"/>
      <w:lvlText w:val="%1)"/>
      <w:lvlJc w:val="left"/>
      <w:pPr>
        <w:tabs>
          <w:tab w:val="num" w:pos="1068"/>
        </w:tabs>
        <w:ind w:left="1068" w:hanging="360"/>
      </w:pPr>
      <w:rPr>
        <w:b w:val="0"/>
        <w:i w:val="0"/>
      </w:rPr>
    </w:lvl>
  </w:abstractNum>
  <w:abstractNum w:abstractNumId="2">
    <w:nsid w:val="00000003"/>
    <w:multiLevelType w:val="singleLevel"/>
    <w:tmpl w:val="00000003"/>
    <w:name w:val="WW8Num3"/>
    <w:lvl w:ilvl="0">
      <w:start w:val="1"/>
      <w:numFmt w:val="decimal"/>
      <w:lvlText w:val="%1)"/>
      <w:lvlJc w:val="left"/>
      <w:pPr>
        <w:tabs>
          <w:tab w:val="num" w:pos="1068"/>
        </w:tabs>
        <w:ind w:left="1068" w:hanging="360"/>
      </w:pPr>
      <w:rPr>
        <w:b w:val="0"/>
        <w:i w:val="0"/>
      </w:rPr>
    </w:lvl>
  </w:abstractNum>
  <w:abstractNum w:abstractNumId="3">
    <w:nsid w:val="00000004"/>
    <w:multiLevelType w:val="multilevel"/>
    <w:tmpl w:val="00000004"/>
    <w:name w:val="WW8Num5"/>
    <w:lvl w:ilvl="0">
      <w:start w:val="1"/>
      <w:numFmt w:val="decimal"/>
      <w:lvlText w:val="%1)"/>
      <w:lvlJc w:val="left"/>
      <w:pPr>
        <w:tabs>
          <w:tab w:val="num" w:pos="1068"/>
        </w:tabs>
        <w:ind w:left="1068" w:hanging="360"/>
      </w:pPr>
      <w:rPr>
        <w:b w:val="0"/>
        <w:i w:val="0"/>
      </w:rPr>
    </w:lvl>
    <w:lvl w:ilvl="1">
      <w:start w:val="1"/>
      <w:numFmt w:val="decimal"/>
      <w:lvlText w:val="%2)"/>
      <w:lvlJc w:val="left"/>
      <w:pPr>
        <w:tabs>
          <w:tab w:val="num" w:pos="1953"/>
        </w:tabs>
        <w:ind w:left="1953" w:hanging="360"/>
      </w:pPr>
      <w:rPr>
        <w:b w:val="0"/>
        <w:i w:val="0"/>
      </w:rPr>
    </w:lvl>
    <w:lvl w:ilvl="2">
      <w:start w:val="1"/>
      <w:numFmt w:val="bullet"/>
      <w:lvlText w:val="·"/>
      <w:lvlJc w:val="left"/>
      <w:pPr>
        <w:tabs>
          <w:tab w:val="num" w:pos="2838"/>
        </w:tabs>
        <w:ind w:left="2838" w:hanging="360"/>
      </w:pPr>
      <w:rPr>
        <w:rFonts w:ascii="Symbol" w:hAnsi="Symbol"/>
      </w:rPr>
    </w:lvl>
    <w:lvl w:ilvl="3">
      <w:start w:val="1"/>
      <w:numFmt w:val="decimal"/>
      <w:lvlText w:val="%1.%2.%3.%4"/>
      <w:lvlJc w:val="left"/>
      <w:pPr>
        <w:tabs>
          <w:tab w:val="num" w:pos="4083"/>
        </w:tabs>
        <w:ind w:left="4083" w:hanging="720"/>
      </w:pPr>
    </w:lvl>
    <w:lvl w:ilvl="4">
      <w:start w:val="1"/>
      <w:numFmt w:val="decimal"/>
      <w:lvlText w:val="%1.%2.%3.%4.%5"/>
      <w:lvlJc w:val="left"/>
      <w:pPr>
        <w:tabs>
          <w:tab w:val="num" w:pos="5328"/>
        </w:tabs>
        <w:ind w:left="5328" w:hanging="1080"/>
      </w:pPr>
    </w:lvl>
    <w:lvl w:ilvl="5">
      <w:start w:val="1"/>
      <w:numFmt w:val="decimal"/>
      <w:lvlText w:val="%1.%2.%3.%4.%5.%6"/>
      <w:lvlJc w:val="left"/>
      <w:pPr>
        <w:tabs>
          <w:tab w:val="num" w:pos="6213"/>
        </w:tabs>
        <w:ind w:left="6213" w:hanging="1080"/>
      </w:pPr>
    </w:lvl>
    <w:lvl w:ilvl="6">
      <w:start w:val="1"/>
      <w:numFmt w:val="decimal"/>
      <w:lvlText w:val="%1.%2.%3.%4.%5.%6.%7"/>
      <w:lvlJc w:val="left"/>
      <w:pPr>
        <w:tabs>
          <w:tab w:val="num" w:pos="7458"/>
        </w:tabs>
        <w:ind w:left="7458" w:hanging="1440"/>
      </w:pPr>
    </w:lvl>
    <w:lvl w:ilvl="7">
      <w:start w:val="1"/>
      <w:numFmt w:val="decimal"/>
      <w:lvlText w:val="%1.%2.%3.%4.%5.%6.%7.%8"/>
      <w:lvlJc w:val="left"/>
      <w:pPr>
        <w:tabs>
          <w:tab w:val="num" w:pos="8343"/>
        </w:tabs>
        <w:ind w:left="8343" w:hanging="1440"/>
      </w:pPr>
    </w:lvl>
    <w:lvl w:ilvl="8">
      <w:start w:val="1"/>
      <w:numFmt w:val="decimal"/>
      <w:lvlText w:val="%1.%2.%3.%4.%5.%6.%7.%8.%9"/>
      <w:lvlJc w:val="left"/>
      <w:pPr>
        <w:tabs>
          <w:tab w:val="num" w:pos="9588"/>
        </w:tabs>
        <w:ind w:left="9588" w:hanging="1800"/>
      </w:pPr>
    </w:lvl>
  </w:abstractNum>
  <w:abstractNum w:abstractNumId="4">
    <w:nsid w:val="00000005"/>
    <w:multiLevelType w:val="multilevel"/>
    <w:tmpl w:val="00000005"/>
    <w:name w:val="WW8Num16"/>
    <w:lvl w:ilvl="0">
      <w:start w:val="1"/>
      <w:numFmt w:val="decimal"/>
      <w:lvlText w:val="%1)"/>
      <w:lvlJc w:val="left"/>
      <w:pPr>
        <w:tabs>
          <w:tab w:val="num" w:pos="1068"/>
        </w:tabs>
        <w:ind w:left="1068" w:hanging="360"/>
      </w:pPr>
      <w:rPr>
        <w:b w:val="0"/>
        <w:i w:val="0"/>
      </w:rPr>
    </w:lvl>
    <w:lvl w:ilvl="1">
      <w:start w:val="1"/>
      <w:numFmt w:val="decimal"/>
      <w:lvlText w:val="%2)"/>
      <w:lvlJc w:val="left"/>
      <w:pPr>
        <w:tabs>
          <w:tab w:val="num" w:pos="1953"/>
        </w:tabs>
        <w:ind w:left="1953" w:hanging="360"/>
      </w:pPr>
      <w:rPr>
        <w:b w:val="0"/>
        <w:i w:val="0"/>
      </w:rPr>
    </w:lvl>
    <w:lvl w:ilvl="2">
      <w:start w:val="1"/>
      <w:numFmt w:val="bullet"/>
      <w:lvlText w:val="·"/>
      <w:lvlJc w:val="left"/>
      <w:pPr>
        <w:tabs>
          <w:tab w:val="num" w:pos="2838"/>
        </w:tabs>
        <w:ind w:left="2838" w:hanging="360"/>
      </w:pPr>
      <w:rPr>
        <w:rFonts w:ascii="Symbol" w:hAnsi="Symbol"/>
      </w:rPr>
    </w:lvl>
    <w:lvl w:ilvl="3">
      <w:start w:val="1"/>
      <w:numFmt w:val="decimal"/>
      <w:lvlText w:val="%1.%2.%3.%4"/>
      <w:lvlJc w:val="left"/>
      <w:pPr>
        <w:tabs>
          <w:tab w:val="num" w:pos="4083"/>
        </w:tabs>
        <w:ind w:left="4083" w:hanging="720"/>
      </w:pPr>
    </w:lvl>
    <w:lvl w:ilvl="4">
      <w:start w:val="1"/>
      <w:numFmt w:val="decimal"/>
      <w:lvlText w:val="%1.%2.%3.%4.%5"/>
      <w:lvlJc w:val="left"/>
      <w:pPr>
        <w:tabs>
          <w:tab w:val="num" w:pos="5328"/>
        </w:tabs>
        <w:ind w:left="5328" w:hanging="1080"/>
      </w:pPr>
    </w:lvl>
    <w:lvl w:ilvl="5">
      <w:start w:val="1"/>
      <w:numFmt w:val="decimal"/>
      <w:lvlText w:val="%1.%2.%3.%4.%5.%6"/>
      <w:lvlJc w:val="left"/>
      <w:pPr>
        <w:tabs>
          <w:tab w:val="num" w:pos="6213"/>
        </w:tabs>
        <w:ind w:left="6213" w:hanging="1080"/>
      </w:pPr>
    </w:lvl>
    <w:lvl w:ilvl="6">
      <w:start w:val="1"/>
      <w:numFmt w:val="decimal"/>
      <w:lvlText w:val="%1.%2.%3.%4.%5.%6.%7"/>
      <w:lvlJc w:val="left"/>
      <w:pPr>
        <w:tabs>
          <w:tab w:val="num" w:pos="7458"/>
        </w:tabs>
        <w:ind w:left="7458" w:hanging="1440"/>
      </w:pPr>
    </w:lvl>
    <w:lvl w:ilvl="7">
      <w:start w:val="1"/>
      <w:numFmt w:val="decimal"/>
      <w:lvlText w:val="%1.%2.%3.%4.%5.%6.%7.%8"/>
      <w:lvlJc w:val="left"/>
      <w:pPr>
        <w:tabs>
          <w:tab w:val="num" w:pos="8343"/>
        </w:tabs>
        <w:ind w:left="8343" w:hanging="1440"/>
      </w:pPr>
    </w:lvl>
    <w:lvl w:ilvl="8">
      <w:start w:val="1"/>
      <w:numFmt w:val="decimal"/>
      <w:lvlText w:val="%1.%2.%3.%4.%5.%6.%7.%8.%9"/>
      <w:lvlJc w:val="left"/>
      <w:pPr>
        <w:tabs>
          <w:tab w:val="num" w:pos="9588"/>
        </w:tabs>
        <w:ind w:left="9588" w:hanging="1800"/>
      </w:pPr>
    </w:lvl>
  </w:abstractNum>
  <w:abstractNum w:abstractNumId="5">
    <w:nsid w:val="00000006"/>
    <w:multiLevelType w:val="multilevel"/>
    <w:tmpl w:val="00000006"/>
    <w:name w:val="WW8Num17"/>
    <w:lvl w:ilvl="0">
      <w:start w:val="2"/>
      <w:numFmt w:val="decimal"/>
      <w:lvlText w:val="%1"/>
      <w:lvlJc w:val="left"/>
      <w:pPr>
        <w:tabs>
          <w:tab w:val="num" w:pos="480"/>
        </w:tabs>
        <w:ind w:left="480" w:hanging="480"/>
      </w:pPr>
    </w:lvl>
    <w:lvl w:ilvl="1">
      <w:start w:val="4"/>
      <w:numFmt w:val="decimal"/>
      <w:lvlText w:val="%1.%2"/>
      <w:lvlJc w:val="left"/>
      <w:pPr>
        <w:tabs>
          <w:tab w:val="num" w:pos="745"/>
        </w:tabs>
        <w:ind w:left="745" w:hanging="480"/>
      </w:pPr>
    </w:lvl>
    <w:lvl w:ilvl="2">
      <w:start w:val="1"/>
      <w:numFmt w:val="decimal"/>
      <w:lvlText w:val="%1.%2.%3"/>
      <w:lvlJc w:val="left"/>
      <w:pPr>
        <w:tabs>
          <w:tab w:val="num" w:pos="1250"/>
        </w:tabs>
        <w:ind w:left="1250" w:hanging="720"/>
      </w:pPr>
    </w:lvl>
    <w:lvl w:ilvl="3">
      <w:start w:val="1"/>
      <w:numFmt w:val="decimal"/>
      <w:lvlText w:val="%1.%2.%3.%4"/>
      <w:lvlJc w:val="left"/>
      <w:pPr>
        <w:tabs>
          <w:tab w:val="num" w:pos="1515"/>
        </w:tabs>
        <w:ind w:left="1515" w:hanging="720"/>
      </w:pPr>
    </w:lvl>
    <w:lvl w:ilvl="4">
      <w:start w:val="1"/>
      <w:numFmt w:val="decimal"/>
      <w:lvlText w:val="%1.%2.%3.%4.%5"/>
      <w:lvlJc w:val="left"/>
      <w:pPr>
        <w:tabs>
          <w:tab w:val="num" w:pos="2140"/>
        </w:tabs>
        <w:ind w:left="2140" w:hanging="1080"/>
      </w:pPr>
    </w:lvl>
    <w:lvl w:ilvl="5">
      <w:start w:val="1"/>
      <w:numFmt w:val="decimal"/>
      <w:lvlText w:val="%1.%2.%3.%4.%5.%6"/>
      <w:lvlJc w:val="left"/>
      <w:pPr>
        <w:tabs>
          <w:tab w:val="num" w:pos="2405"/>
        </w:tabs>
        <w:ind w:left="2405" w:hanging="1080"/>
      </w:pPr>
    </w:lvl>
    <w:lvl w:ilvl="6">
      <w:start w:val="1"/>
      <w:numFmt w:val="decimal"/>
      <w:lvlText w:val="%1.%2.%3.%4.%5.%6.%7"/>
      <w:lvlJc w:val="left"/>
      <w:pPr>
        <w:tabs>
          <w:tab w:val="num" w:pos="3030"/>
        </w:tabs>
        <w:ind w:left="3030" w:hanging="1440"/>
      </w:pPr>
    </w:lvl>
    <w:lvl w:ilvl="7">
      <w:start w:val="1"/>
      <w:numFmt w:val="decimal"/>
      <w:lvlText w:val="%1.%2.%3.%4.%5.%6.%7.%8"/>
      <w:lvlJc w:val="left"/>
      <w:pPr>
        <w:tabs>
          <w:tab w:val="num" w:pos="3295"/>
        </w:tabs>
        <w:ind w:left="3295" w:hanging="1440"/>
      </w:pPr>
    </w:lvl>
    <w:lvl w:ilvl="8">
      <w:start w:val="1"/>
      <w:numFmt w:val="decimal"/>
      <w:lvlText w:val="%1.%2.%3.%4.%5.%6.%7.%8.%9"/>
      <w:lvlJc w:val="left"/>
      <w:pPr>
        <w:tabs>
          <w:tab w:val="num" w:pos="3920"/>
        </w:tabs>
        <w:ind w:left="3920" w:hanging="1800"/>
      </w:pPr>
    </w:lvl>
  </w:abstractNum>
  <w:abstractNum w:abstractNumId="6">
    <w:nsid w:val="00000007"/>
    <w:multiLevelType w:val="singleLevel"/>
    <w:tmpl w:val="00000007"/>
    <w:name w:val="WW8Num21"/>
    <w:lvl w:ilvl="0">
      <w:start w:val="2"/>
      <w:numFmt w:val="decimal"/>
      <w:lvlText w:val="%1)"/>
      <w:lvlJc w:val="left"/>
      <w:pPr>
        <w:tabs>
          <w:tab w:val="num" w:pos="1068"/>
        </w:tabs>
        <w:ind w:left="1068" w:hanging="360"/>
      </w:pPr>
      <w:rPr>
        <w:b w:val="0"/>
        <w:i w:val="0"/>
      </w:rPr>
    </w:lvl>
  </w:abstractNum>
  <w:abstractNum w:abstractNumId="7">
    <w:nsid w:val="00000008"/>
    <w:multiLevelType w:val="singleLevel"/>
    <w:tmpl w:val="00000008"/>
    <w:name w:val="WW8Num22"/>
    <w:lvl w:ilvl="0">
      <w:start w:val="1"/>
      <w:numFmt w:val="decimal"/>
      <w:lvlText w:val="%1)"/>
      <w:lvlJc w:val="left"/>
      <w:pPr>
        <w:tabs>
          <w:tab w:val="num" w:pos="1420"/>
        </w:tabs>
        <w:ind w:left="1420" w:hanging="360"/>
      </w:pPr>
      <w:rPr>
        <w:b w:val="0"/>
        <w:i w:val="0"/>
      </w:rPr>
    </w:lvl>
  </w:abstractNum>
  <w:abstractNum w:abstractNumId="8">
    <w:nsid w:val="00000009"/>
    <w:multiLevelType w:val="singleLevel"/>
    <w:tmpl w:val="00000009"/>
    <w:name w:val="WW8Num30"/>
    <w:lvl w:ilvl="0">
      <w:start w:val="2"/>
      <w:numFmt w:val="decimal"/>
      <w:lvlText w:val="%1)"/>
      <w:lvlJc w:val="left"/>
      <w:pPr>
        <w:tabs>
          <w:tab w:val="num" w:pos="1420"/>
        </w:tabs>
        <w:ind w:left="1420" w:hanging="360"/>
      </w:pPr>
      <w:rPr>
        <w:b w:val="0"/>
        <w:i w:val="0"/>
      </w:rPr>
    </w:lvl>
  </w:abstractNum>
  <w:abstractNum w:abstractNumId="9">
    <w:nsid w:val="0000000A"/>
    <w:multiLevelType w:val="singleLevel"/>
    <w:tmpl w:val="0000000A"/>
    <w:name w:val="WW8Num31"/>
    <w:lvl w:ilvl="0">
      <w:start w:val="1"/>
      <w:numFmt w:val="decimal"/>
      <w:lvlText w:val="%1)"/>
      <w:lvlJc w:val="left"/>
      <w:pPr>
        <w:tabs>
          <w:tab w:val="num" w:pos="1068"/>
        </w:tabs>
        <w:ind w:left="1068" w:hanging="360"/>
      </w:pPr>
      <w:rPr>
        <w:b w:val="0"/>
        <w:i w:val="0"/>
      </w:rPr>
    </w:lvl>
  </w:abstractNum>
  <w:abstractNum w:abstractNumId="10">
    <w:nsid w:val="07667967"/>
    <w:multiLevelType w:val="multilevel"/>
    <w:tmpl w:val="8BAE2A00"/>
    <w:lvl w:ilvl="0">
      <w:start w:val="1"/>
      <w:numFmt w:val="decimal"/>
      <w:lvlText w:val="%1"/>
      <w:lvlJc w:val="left"/>
      <w:pPr>
        <w:tabs>
          <w:tab w:val="num" w:pos="757"/>
        </w:tabs>
        <w:ind w:left="432" w:hanging="35"/>
      </w:pPr>
      <w:rPr>
        <w:rFonts w:hint="default"/>
      </w:rPr>
    </w:lvl>
    <w:lvl w:ilvl="1">
      <w:start w:val="1"/>
      <w:numFmt w:val="decimal"/>
      <w:pStyle w:val="EstiloEstiloTtulo2Izquierda"/>
      <w:lvlText w:val="%1.%2"/>
      <w:lvlJc w:val="left"/>
      <w:pPr>
        <w:tabs>
          <w:tab w:val="num" w:pos="757"/>
        </w:tabs>
        <w:ind w:left="576" w:hanging="179"/>
      </w:pPr>
      <w:rPr>
        <w:rFonts w:hint="default"/>
      </w:rPr>
    </w:lvl>
    <w:lvl w:ilvl="2">
      <w:start w:val="1"/>
      <w:numFmt w:val="decimal"/>
      <w:lvlText w:val="%1.%2.%3"/>
      <w:lvlJc w:val="left"/>
      <w:pPr>
        <w:tabs>
          <w:tab w:val="num" w:pos="1117"/>
        </w:tabs>
        <w:ind w:left="720" w:hanging="323"/>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BAA386C"/>
    <w:multiLevelType w:val="hybridMultilevel"/>
    <w:tmpl w:val="B8540D84"/>
    <w:lvl w:ilvl="0" w:tplc="C09A8AAE">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4EF3AB1"/>
    <w:multiLevelType w:val="hybridMultilevel"/>
    <w:tmpl w:val="6A746AA6"/>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3">
    <w:nsid w:val="171E1DEB"/>
    <w:multiLevelType w:val="hybridMultilevel"/>
    <w:tmpl w:val="6BB8E4C4"/>
    <w:lvl w:ilvl="0" w:tplc="0C0A0001">
      <w:start w:val="1"/>
      <w:numFmt w:val="bullet"/>
      <w:lvlText w:val=""/>
      <w:lvlJc w:val="left"/>
      <w:pPr>
        <w:tabs>
          <w:tab w:val="num" w:pos="780"/>
        </w:tabs>
        <w:ind w:left="780" w:hanging="360"/>
      </w:pPr>
      <w:rPr>
        <w:rFonts w:ascii="Symbol" w:hAnsi="Symbol" w:hint="default"/>
      </w:rPr>
    </w:lvl>
    <w:lvl w:ilvl="1" w:tplc="0C0A0003">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4">
    <w:nsid w:val="1BD03E4D"/>
    <w:multiLevelType w:val="hybridMultilevel"/>
    <w:tmpl w:val="EA4272E8"/>
    <w:lvl w:ilvl="0" w:tplc="CCECF6BC">
      <w:start w:val="1"/>
      <w:numFmt w:val="decimal"/>
      <w:pStyle w:val="Ttulo1"/>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5">
    <w:nsid w:val="37FC744D"/>
    <w:multiLevelType w:val="hybridMultilevel"/>
    <w:tmpl w:val="AABA45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E661B07"/>
    <w:multiLevelType w:val="multilevel"/>
    <w:tmpl w:val="3E5A8C0A"/>
    <w:lvl w:ilvl="0">
      <w:start w:val="5"/>
      <w:numFmt w:val="decimal"/>
      <w:lvlText w:val="%1"/>
      <w:lvlJc w:val="left"/>
      <w:pPr>
        <w:ind w:left="829" w:hanging="432"/>
      </w:pPr>
      <w:rPr>
        <w:rFonts w:hint="default"/>
      </w:rPr>
    </w:lvl>
    <w:lvl w:ilvl="1">
      <w:start w:val="1"/>
      <w:numFmt w:val="decimal"/>
      <w:lvlText w:val="%1.%2"/>
      <w:lvlJc w:val="left"/>
      <w:pPr>
        <w:ind w:left="973" w:hanging="576"/>
      </w:pPr>
      <w:rPr>
        <w:rFonts w:hint="default"/>
      </w:rPr>
    </w:lvl>
    <w:lvl w:ilvl="2">
      <w:start w:val="1"/>
      <w:numFmt w:val="decimal"/>
      <w:lvlText w:val="%1.%2.%3"/>
      <w:lvlJc w:val="left"/>
      <w:pPr>
        <w:ind w:left="1117" w:hanging="720"/>
      </w:pPr>
      <w:rPr>
        <w:rFonts w:hint="default"/>
      </w:rPr>
    </w:lvl>
    <w:lvl w:ilvl="3">
      <w:start w:val="1"/>
      <w:numFmt w:val="decimal"/>
      <w:lvlText w:val="%1.%2.%3.%4"/>
      <w:lvlJc w:val="left"/>
      <w:pPr>
        <w:ind w:left="1261" w:hanging="864"/>
      </w:pPr>
      <w:rPr>
        <w:rFonts w:hint="default"/>
      </w:rPr>
    </w:lvl>
    <w:lvl w:ilvl="4">
      <w:start w:val="1"/>
      <w:numFmt w:val="decimal"/>
      <w:lvlText w:val="%1.%2.%3.%4.%5"/>
      <w:lvlJc w:val="left"/>
      <w:pPr>
        <w:ind w:left="1405" w:hanging="1008"/>
      </w:pPr>
      <w:rPr>
        <w:rFonts w:hint="default"/>
      </w:rPr>
    </w:lvl>
    <w:lvl w:ilvl="5">
      <w:start w:val="1"/>
      <w:numFmt w:val="decimal"/>
      <w:lvlText w:val="%1.%2.%3.%4.%5.%6"/>
      <w:lvlJc w:val="left"/>
      <w:pPr>
        <w:ind w:left="1549" w:hanging="1152"/>
      </w:pPr>
      <w:rPr>
        <w:rFonts w:hint="default"/>
      </w:rPr>
    </w:lvl>
    <w:lvl w:ilvl="6">
      <w:start w:val="1"/>
      <w:numFmt w:val="decimal"/>
      <w:lvlText w:val="%1.%2.%3.%4.%5.%6.%7"/>
      <w:lvlJc w:val="left"/>
      <w:pPr>
        <w:ind w:left="1693" w:hanging="1296"/>
      </w:pPr>
      <w:rPr>
        <w:rFonts w:hint="default"/>
      </w:rPr>
    </w:lvl>
    <w:lvl w:ilvl="7">
      <w:start w:val="1"/>
      <w:numFmt w:val="decimal"/>
      <w:lvlText w:val="%1.%2.%3.%4.%5.%6.%7.%8"/>
      <w:lvlJc w:val="left"/>
      <w:pPr>
        <w:ind w:left="1837" w:hanging="1440"/>
      </w:pPr>
      <w:rPr>
        <w:rFonts w:hint="default"/>
      </w:rPr>
    </w:lvl>
    <w:lvl w:ilvl="8">
      <w:start w:val="1"/>
      <w:numFmt w:val="decimal"/>
      <w:lvlText w:val="%1.%2.%3.%4.%5.%6.%7.%8.%9"/>
      <w:lvlJc w:val="left"/>
      <w:pPr>
        <w:ind w:left="1981" w:hanging="1584"/>
      </w:pPr>
      <w:rPr>
        <w:rFonts w:hint="default"/>
      </w:rPr>
    </w:lvl>
  </w:abstractNum>
  <w:abstractNum w:abstractNumId="17">
    <w:nsid w:val="417B4FF8"/>
    <w:multiLevelType w:val="hybridMultilevel"/>
    <w:tmpl w:val="1C322BA0"/>
    <w:lvl w:ilvl="0" w:tplc="7CE6FF2E">
      <w:start w:val="1"/>
      <w:numFmt w:val="decimal"/>
      <w:lvlText w:val="%1."/>
      <w:lvlJc w:val="left"/>
      <w:pPr>
        <w:ind w:left="644" w:hanging="360"/>
      </w:pPr>
      <w:rPr>
        <w:rFonts w:ascii="Times New Roman" w:hAnsi="Times New Roman" w:cs="Times New Roman"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nsid w:val="425909C7"/>
    <w:multiLevelType w:val="hybridMultilevel"/>
    <w:tmpl w:val="AAC85FC2"/>
    <w:lvl w:ilvl="0" w:tplc="A11C452A">
      <w:start w:val="5"/>
      <w:numFmt w:val="bullet"/>
      <w:lvlText w:val="-"/>
      <w:lvlJc w:val="left"/>
      <w:pPr>
        <w:ind w:left="757" w:hanging="360"/>
      </w:pPr>
      <w:rPr>
        <w:rFonts w:ascii="Times New Roman" w:eastAsia="Times New Roman" w:hAnsi="Times New Roman" w:cs="Times New Roman" w:hint="default"/>
      </w:rPr>
    </w:lvl>
    <w:lvl w:ilvl="1" w:tplc="0C0A0003">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19">
    <w:nsid w:val="42EA3B3A"/>
    <w:multiLevelType w:val="hybridMultilevel"/>
    <w:tmpl w:val="7FBCC092"/>
    <w:lvl w:ilvl="0" w:tplc="0FEC2E52">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0">
    <w:nsid w:val="457D1A0E"/>
    <w:multiLevelType w:val="hybridMultilevel"/>
    <w:tmpl w:val="5F5A932E"/>
    <w:lvl w:ilvl="0" w:tplc="0C0A0001">
      <w:start w:val="1"/>
      <w:numFmt w:val="bullet"/>
      <w:lvlText w:val=""/>
      <w:lvlJc w:val="left"/>
      <w:pPr>
        <w:tabs>
          <w:tab w:val="num" w:pos="1428"/>
        </w:tabs>
        <w:ind w:left="1428" w:hanging="360"/>
      </w:pPr>
      <w:rPr>
        <w:rFonts w:ascii="Symbol" w:hAnsi="Symbol" w:hint="default"/>
      </w:rPr>
    </w:lvl>
    <w:lvl w:ilvl="1" w:tplc="0C0A0003" w:tentative="1">
      <w:start w:val="1"/>
      <w:numFmt w:val="bullet"/>
      <w:lvlText w:val="o"/>
      <w:lvlJc w:val="left"/>
      <w:pPr>
        <w:tabs>
          <w:tab w:val="num" w:pos="2088"/>
        </w:tabs>
        <w:ind w:left="2088" w:hanging="360"/>
      </w:pPr>
      <w:rPr>
        <w:rFonts w:ascii="Courier New" w:hAnsi="Courier New" w:cs="Courier New" w:hint="default"/>
      </w:rPr>
    </w:lvl>
    <w:lvl w:ilvl="2" w:tplc="0C0A0005" w:tentative="1">
      <w:start w:val="1"/>
      <w:numFmt w:val="bullet"/>
      <w:lvlText w:val=""/>
      <w:lvlJc w:val="left"/>
      <w:pPr>
        <w:tabs>
          <w:tab w:val="num" w:pos="2808"/>
        </w:tabs>
        <w:ind w:left="2808" w:hanging="360"/>
      </w:pPr>
      <w:rPr>
        <w:rFonts w:ascii="Wingdings" w:hAnsi="Wingdings" w:hint="default"/>
      </w:rPr>
    </w:lvl>
    <w:lvl w:ilvl="3" w:tplc="0C0A0001" w:tentative="1">
      <w:start w:val="1"/>
      <w:numFmt w:val="bullet"/>
      <w:lvlText w:val=""/>
      <w:lvlJc w:val="left"/>
      <w:pPr>
        <w:tabs>
          <w:tab w:val="num" w:pos="3528"/>
        </w:tabs>
        <w:ind w:left="3528" w:hanging="360"/>
      </w:pPr>
      <w:rPr>
        <w:rFonts w:ascii="Symbol" w:hAnsi="Symbol" w:hint="default"/>
      </w:rPr>
    </w:lvl>
    <w:lvl w:ilvl="4" w:tplc="0C0A0003" w:tentative="1">
      <w:start w:val="1"/>
      <w:numFmt w:val="bullet"/>
      <w:lvlText w:val="o"/>
      <w:lvlJc w:val="left"/>
      <w:pPr>
        <w:tabs>
          <w:tab w:val="num" w:pos="4248"/>
        </w:tabs>
        <w:ind w:left="4248" w:hanging="360"/>
      </w:pPr>
      <w:rPr>
        <w:rFonts w:ascii="Courier New" w:hAnsi="Courier New" w:cs="Courier New" w:hint="default"/>
      </w:rPr>
    </w:lvl>
    <w:lvl w:ilvl="5" w:tplc="0C0A0005" w:tentative="1">
      <w:start w:val="1"/>
      <w:numFmt w:val="bullet"/>
      <w:lvlText w:val=""/>
      <w:lvlJc w:val="left"/>
      <w:pPr>
        <w:tabs>
          <w:tab w:val="num" w:pos="4968"/>
        </w:tabs>
        <w:ind w:left="4968" w:hanging="360"/>
      </w:pPr>
      <w:rPr>
        <w:rFonts w:ascii="Wingdings" w:hAnsi="Wingdings" w:hint="default"/>
      </w:rPr>
    </w:lvl>
    <w:lvl w:ilvl="6" w:tplc="0C0A0001" w:tentative="1">
      <w:start w:val="1"/>
      <w:numFmt w:val="bullet"/>
      <w:lvlText w:val=""/>
      <w:lvlJc w:val="left"/>
      <w:pPr>
        <w:tabs>
          <w:tab w:val="num" w:pos="5688"/>
        </w:tabs>
        <w:ind w:left="5688" w:hanging="360"/>
      </w:pPr>
      <w:rPr>
        <w:rFonts w:ascii="Symbol" w:hAnsi="Symbol" w:hint="default"/>
      </w:rPr>
    </w:lvl>
    <w:lvl w:ilvl="7" w:tplc="0C0A0003" w:tentative="1">
      <w:start w:val="1"/>
      <w:numFmt w:val="bullet"/>
      <w:lvlText w:val="o"/>
      <w:lvlJc w:val="left"/>
      <w:pPr>
        <w:tabs>
          <w:tab w:val="num" w:pos="6408"/>
        </w:tabs>
        <w:ind w:left="6408" w:hanging="360"/>
      </w:pPr>
      <w:rPr>
        <w:rFonts w:ascii="Courier New" w:hAnsi="Courier New" w:cs="Courier New" w:hint="default"/>
      </w:rPr>
    </w:lvl>
    <w:lvl w:ilvl="8" w:tplc="0C0A0005" w:tentative="1">
      <w:start w:val="1"/>
      <w:numFmt w:val="bullet"/>
      <w:lvlText w:val=""/>
      <w:lvlJc w:val="left"/>
      <w:pPr>
        <w:tabs>
          <w:tab w:val="num" w:pos="7128"/>
        </w:tabs>
        <w:ind w:left="7128" w:hanging="360"/>
      </w:pPr>
      <w:rPr>
        <w:rFonts w:ascii="Wingdings" w:hAnsi="Wingdings" w:hint="default"/>
      </w:rPr>
    </w:lvl>
  </w:abstractNum>
  <w:abstractNum w:abstractNumId="21">
    <w:nsid w:val="4940544B"/>
    <w:multiLevelType w:val="hybridMultilevel"/>
    <w:tmpl w:val="B10CC86A"/>
    <w:lvl w:ilvl="0" w:tplc="EFBC858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nsid w:val="5535210A"/>
    <w:multiLevelType w:val="hybridMultilevel"/>
    <w:tmpl w:val="4EFEF800"/>
    <w:lvl w:ilvl="0" w:tplc="B6C8B10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5F23D5"/>
    <w:multiLevelType w:val="hybridMultilevel"/>
    <w:tmpl w:val="BEFA1772"/>
    <w:lvl w:ilvl="0" w:tplc="7722CF8C">
      <w:start w:val="1"/>
      <w:numFmt w:val="lowerLetter"/>
      <w:lvlText w:val="%1)"/>
      <w:lvlJc w:val="left"/>
      <w:pPr>
        <w:ind w:left="1004" w:hanging="360"/>
      </w:pPr>
      <w:rPr>
        <w:rFonts w:hint="default"/>
        <w:i w:val="0"/>
        <w:u w:val="none"/>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nsid w:val="62B873CB"/>
    <w:multiLevelType w:val="hybridMultilevel"/>
    <w:tmpl w:val="08B667E2"/>
    <w:lvl w:ilvl="0" w:tplc="0C0A0001">
      <w:start w:val="1"/>
      <w:numFmt w:val="bullet"/>
      <w:lvlText w:val=""/>
      <w:lvlJc w:val="left"/>
      <w:pPr>
        <w:tabs>
          <w:tab w:val="num" w:pos="1428"/>
        </w:tabs>
        <w:ind w:left="1428" w:hanging="360"/>
      </w:pPr>
      <w:rPr>
        <w:rFonts w:ascii="Symbol" w:hAnsi="Symbol" w:hint="default"/>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25">
    <w:nsid w:val="66C907E7"/>
    <w:multiLevelType w:val="hybridMultilevel"/>
    <w:tmpl w:val="AABA45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0844C11"/>
    <w:multiLevelType w:val="hybridMultilevel"/>
    <w:tmpl w:val="7D548FB2"/>
    <w:lvl w:ilvl="0" w:tplc="20F6ED2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728C3D1E"/>
    <w:multiLevelType w:val="multilevel"/>
    <w:tmpl w:val="987A0226"/>
    <w:lvl w:ilvl="0">
      <w:start w:val="1"/>
      <w:numFmt w:val="decimal"/>
      <w:lvlText w:val="%1"/>
      <w:lvlJc w:val="left"/>
      <w:pPr>
        <w:tabs>
          <w:tab w:val="num" w:pos="1080"/>
        </w:tabs>
        <w:ind w:left="755" w:hanging="35"/>
      </w:pPr>
      <w:rPr>
        <w:rFonts w:hint="default"/>
      </w:rPr>
    </w:lvl>
    <w:lvl w:ilvl="1">
      <w:start w:val="1"/>
      <w:numFmt w:val="decimal"/>
      <w:pStyle w:val="EstiloTtulo2"/>
      <w:lvlText w:val="%1.%2"/>
      <w:lvlJc w:val="left"/>
      <w:pPr>
        <w:tabs>
          <w:tab w:val="num" w:pos="1080"/>
        </w:tabs>
        <w:ind w:left="899" w:hanging="179"/>
      </w:pPr>
      <w:rPr>
        <w:rFonts w:hint="default"/>
      </w:rPr>
    </w:lvl>
    <w:lvl w:ilvl="2">
      <w:start w:val="1"/>
      <w:numFmt w:val="decimal"/>
      <w:lvlText w:val="%1.%2.%3"/>
      <w:lvlJc w:val="left"/>
      <w:pPr>
        <w:tabs>
          <w:tab w:val="num" w:pos="1440"/>
        </w:tabs>
        <w:ind w:left="1043" w:hanging="323"/>
      </w:pPr>
      <w:rPr>
        <w:rFonts w:hint="default"/>
      </w:rPr>
    </w:lvl>
    <w:lvl w:ilvl="3">
      <w:start w:val="1"/>
      <w:numFmt w:val="decimal"/>
      <w:lvlText w:val="%1.%2.%3.%4"/>
      <w:lvlJc w:val="left"/>
      <w:pPr>
        <w:tabs>
          <w:tab w:val="num" w:pos="1187"/>
        </w:tabs>
        <w:ind w:left="1187" w:hanging="864"/>
      </w:pPr>
      <w:rPr>
        <w:rFonts w:hint="default"/>
      </w:rPr>
    </w:lvl>
    <w:lvl w:ilvl="4">
      <w:start w:val="1"/>
      <w:numFmt w:val="decimal"/>
      <w:lvlText w:val="%1.%2.%3.%4.%5"/>
      <w:lvlJc w:val="left"/>
      <w:pPr>
        <w:tabs>
          <w:tab w:val="num" w:pos="1331"/>
        </w:tabs>
        <w:ind w:left="1331" w:hanging="1008"/>
      </w:pPr>
      <w:rPr>
        <w:rFonts w:hint="default"/>
      </w:rPr>
    </w:lvl>
    <w:lvl w:ilvl="5">
      <w:start w:val="1"/>
      <w:numFmt w:val="decimal"/>
      <w:lvlText w:val="%1.%2.%3.%4.%5.%6"/>
      <w:lvlJc w:val="left"/>
      <w:pPr>
        <w:tabs>
          <w:tab w:val="num" w:pos="1475"/>
        </w:tabs>
        <w:ind w:left="1475" w:hanging="1152"/>
      </w:pPr>
      <w:rPr>
        <w:rFonts w:hint="default"/>
      </w:rPr>
    </w:lvl>
    <w:lvl w:ilvl="6">
      <w:start w:val="1"/>
      <w:numFmt w:val="decimal"/>
      <w:lvlText w:val="%1.%2.%3.%4.%5.%6.%7"/>
      <w:lvlJc w:val="left"/>
      <w:pPr>
        <w:tabs>
          <w:tab w:val="num" w:pos="1619"/>
        </w:tabs>
        <w:ind w:left="1619" w:hanging="1296"/>
      </w:pPr>
      <w:rPr>
        <w:rFonts w:hint="default"/>
      </w:rPr>
    </w:lvl>
    <w:lvl w:ilvl="7">
      <w:start w:val="1"/>
      <w:numFmt w:val="decimal"/>
      <w:lvlText w:val="%1.%2.%3.%4.%5.%6.%7.%8"/>
      <w:lvlJc w:val="left"/>
      <w:pPr>
        <w:tabs>
          <w:tab w:val="num" w:pos="1763"/>
        </w:tabs>
        <w:ind w:left="1763" w:hanging="1440"/>
      </w:pPr>
      <w:rPr>
        <w:rFonts w:hint="default"/>
      </w:rPr>
    </w:lvl>
    <w:lvl w:ilvl="8">
      <w:start w:val="1"/>
      <w:numFmt w:val="decimal"/>
      <w:lvlText w:val="%1.%2.%3.%4.%5.%6.%7.%8.%9"/>
      <w:lvlJc w:val="left"/>
      <w:pPr>
        <w:tabs>
          <w:tab w:val="num" w:pos="1907"/>
        </w:tabs>
        <w:ind w:left="1907" w:hanging="1584"/>
      </w:pPr>
      <w:rPr>
        <w:rFonts w:hint="default"/>
      </w:rPr>
    </w:lvl>
  </w:abstractNum>
  <w:abstractNum w:abstractNumId="28">
    <w:nsid w:val="77A96A44"/>
    <w:multiLevelType w:val="hybridMultilevel"/>
    <w:tmpl w:val="84981F88"/>
    <w:lvl w:ilvl="0" w:tplc="1D186BEA">
      <w:start w:val="1"/>
      <w:numFmt w:val="upp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num w:numId="1">
    <w:abstractNumId w:val="3"/>
  </w:num>
  <w:num w:numId="2">
    <w:abstractNumId w:val="10"/>
  </w:num>
  <w:num w:numId="3">
    <w:abstractNumId w:val="27"/>
  </w:num>
  <w:num w:numId="4">
    <w:abstractNumId w:val="13"/>
  </w:num>
  <w:num w:numId="5">
    <w:abstractNumId w:val="20"/>
  </w:num>
  <w:num w:numId="6">
    <w:abstractNumId w:val="24"/>
  </w:num>
  <w:num w:numId="7">
    <w:abstractNumId w:val="26"/>
  </w:num>
  <w:num w:numId="8">
    <w:abstractNumId w:val="11"/>
  </w:num>
  <w:num w:numId="9">
    <w:abstractNumId w:val="12"/>
  </w:num>
  <w:num w:numId="10">
    <w:abstractNumId w:val="16"/>
  </w:num>
  <w:num w:numId="11">
    <w:abstractNumId w:val="18"/>
  </w:num>
  <w:num w:numId="12">
    <w:abstractNumId w:val="10"/>
  </w:num>
  <w:num w:numId="13">
    <w:abstractNumId w:val="10"/>
  </w:num>
  <w:num w:numId="14">
    <w:abstractNumId w:val="10"/>
  </w:num>
  <w:num w:numId="15">
    <w:abstractNumId w:val="14"/>
  </w:num>
  <w:num w:numId="16">
    <w:abstractNumId w:val="25"/>
  </w:num>
  <w:num w:numId="17">
    <w:abstractNumId w:val="22"/>
  </w:num>
  <w:num w:numId="18">
    <w:abstractNumId w:val="14"/>
    <w:lvlOverride w:ilvl="0">
      <w:startOverride w:val="1"/>
    </w:lvlOverride>
  </w:num>
  <w:num w:numId="19">
    <w:abstractNumId w:val="15"/>
  </w:num>
  <w:num w:numId="20">
    <w:abstractNumId w:val="21"/>
  </w:num>
  <w:num w:numId="21">
    <w:abstractNumId w:val="14"/>
    <w:lvlOverride w:ilvl="0">
      <w:startOverride w:val="1"/>
    </w:lvlOverride>
  </w:num>
  <w:num w:numId="22">
    <w:abstractNumId w:val="14"/>
  </w:num>
  <w:num w:numId="23">
    <w:abstractNumId w:val="14"/>
  </w:num>
  <w:num w:numId="24">
    <w:abstractNumId w:val="23"/>
  </w:num>
  <w:num w:numId="25">
    <w:abstractNumId w:val="14"/>
  </w:num>
  <w:num w:numId="26">
    <w:abstractNumId w:val="17"/>
  </w:num>
  <w:num w:numId="27">
    <w:abstractNumId w:val="28"/>
  </w:num>
  <w:num w:numId="28">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03733B"/>
    <w:rsid w:val="00034237"/>
    <w:rsid w:val="00036B00"/>
    <w:rsid w:val="0003733B"/>
    <w:rsid w:val="00042B8C"/>
    <w:rsid w:val="0004670B"/>
    <w:rsid w:val="00050369"/>
    <w:rsid w:val="000512A6"/>
    <w:rsid w:val="000576F0"/>
    <w:rsid w:val="0006068B"/>
    <w:rsid w:val="000716D6"/>
    <w:rsid w:val="00073556"/>
    <w:rsid w:val="00073F28"/>
    <w:rsid w:val="0007757B"/>
    <w:rsid w:val="0008170D"/>
    <w:rsid w:val="00083E39"/>
    <w:rsid w:val="00084731"/>
    <w:rsid w:val="00085402"/>
    <w:rsid w:val="00085BDD"/>
    <w:rsid w:val="000A2A37"/>
    <w:rsid w:val="000C046E"/>
    <w:rsid w:val="000C2395"/>
    <w:rsid w:val="000C40CD"/>
    <w:rsid w:val="000F185A"/>
    <w:rsid w:val="000F1F3B"/>
    <w:rsid w:val="00102481"/>
    <w:rsid w:val="00103603"/>
    <w:rsid w:val="00105853"/>
    <w:rsid w:val="00106CD2"/>
    <w:rsid w:val="00125515"/>
    <w:rsid w:val="00125D2F"/>
    <w:rsid w:val="0013183F"/>
    <w:rsid w:val="00145D3E"/>
    <w:rsid w:val="00155E90"/>
    <w:rsid w:val="001616EE"/>
    <w:rsid w:val="00165574"/>
    <w:rsid w:val="00177896"/>
    <w:rsid w:val="0019267C"/>
    <w:rsid w:val="001A11B8"/>
    <w:rsid w:val="001A16E9"/>
    <w:rsid w:val="001A30D8"/>
    <w:rsid w:val="001A7F73"/>
    <w:rsid w:val="001B203E"/>
    <w:rsid w:val="001B5FAE"/>
    <w:rsid w:val="001B622A"/>
    <w:rsid w:val="001B79D6"/>
    <w:rsid w:val="001C3AC6"/>
    <w:rsid w:val="001C653C"/>
    <w:rsid w:val="001D29CF"/>
    <w:rsid w:val="001D430E"/>
    <w:rsid w:val="001D4C36"/>
    <w:rsid w:val="001E28B8"/>
    <w:rsid w:val="00202B1F"/>
    <w:rsid w:val="00203615"/>
    <w:rsid w:val="00203732"/>
    <w:rsid w:val="002044B6"/>
    <w:rsid w:val="00213652"/>
    <w:rsid w:val="00216434"/>
    <w:rsid w:val="0022066E"/>
    <w:rsid w:val="002247E2"/>
    <w:rsid w:val="00232FD0"/>
    <w:rsid w:val="00233F24"/>
    <w:rsid w:val="002400EE"/>
    <w:rsid w:val="00245E18"/>
    <w:rsid w:val="00251044"/>
    <w:rsid w:val="0025747B"/>
    <w:rsid w:val="002646D8"/>
    <w:rsid w:val="002656C4"/>
    <w:rsid w:val="002714D7"/>
    <w:rsid w:val="00274FFF"/>
    <w:rsid w:val="00291F81"/>
    <w:rsid w:val="00297178"/>
    <w:rsid w:val="002A7CFD"/>
    <w:rsid w:val="002D1B04"/>
    <w:rsid w:val="002D50F7"/>
    <w:rsid w:val="002D6B6A"/>
    <w:rsid w:val="002E112E"/>
    <w:rsid w:val="002E364E"/>
    <w:rsid w:val="002E6C1E"/>
    <w:rsid w:val="002F2C25"/>
    <w:rsid w:val="00301878"/>
    <w:rsid w:val="00302B31"/>
    <w:rsid w:val="00303E74"/>
    <w:rsid w:val="003050DA"/>
    <w:rsid w:val="00307624"/>
    <w:rsid w:val="00335A93"/>
    <w:rsid w:val="00342C5C"/>
    <w:rsid w:val="00344AB2"/>
    <w:rsid w:val="00345542"/>
    <w:rsid w:val="0035061B"/>
    <w:rsid w:val="00355408"/>
    <w:rsid w:val="00355B61"/>
    <w:rsid w:val="00364A99"/>
    <w:rsid w:val="003715D5"/>
    <w:rsid w:val="00372D47"/>
    <w:rsid w:val="003858D6"/>
    <w:rsid w:val="003932DC"/>
    <w:rsid w:val="0039715A"/>
    <w:rsid w:val="003976C7"/>
    <w:rsid w:val="003A4B6D"/>
    <w:rsid w:val="003A5F59"/>
    <w:rsid w:val="003B178B"/>
    <w:rsid w:val="003C1821"/>
    <w:rsid w:val="003C51AD"/>
    <w:rsid w:val="003D2CBB"/>
    <w:rsid w:val="003D432F"/>
    <w:rsid w:val="003E1FA9"/>
    <w:rsid w:val="003E2F0F"/>
    <w:rsid w:val="003E3C03"/>
    <w:rsid w:val="003F27B6"/>
    <w:rsid w:val="00402CA7"/>
    <w:rsid w:val="00415F42"/>
    <w:rsid w:val="0042053F"/>
    <w:rsid w:val="00420DAC"/>
    <w:rsid w:val="004232D5"/>
    <w:rsid w:val="00431DF3"/>
    <w:rsid w:val="004361DF"/>
    <w:rsid w:val="004442E6"/>
    <w:rsid w:val="0044647C"/>
    <w:rsid w:val="0045135B"/>
    <w:rsid w:val="00452615"/>
    <w:rsid w:val="0045284B"/>
    <w:rsid w:val="00453D13"/>
    <w:rsid w:val="004569C4"/>
    <w:rsid w:val="00460B33"/>
    <w:rsid w:val="00465228"/>
    <w:rsid w:val="00470DCB"/>
    <w:rsid w:val="00475999"/>
    <w:rsid w:val="00483FFC"/>
    <w:rsid w:val="00487443"/>
    <w:rsid w:val="00492D59"/>
    <w:rsid w:val="00495D73"/>
    <w:rsid w:val="004A07E0"/>
    <w:rsid w:val="004A0E46"/>
    <w:rsid w:val="004F1292"/>
    <w:rsid w:val="004F2A05"/>
    <w:rsid w:val="004F44E8"/>
    <w:rsid w:val="005060D6"/>
    <w:rsid w:val="0051757B"/>
    <w:rsid w:val="005202D0"/>
    <w:rsid w:val="005261E2"/>
    <w:rsid w:val="00526EDB"/>
    <w:rsid w:val="0054169D"/>
    <w:rsid w:val="00543D86"/>
    <w:rsid w:val="0055383A"/>
    <w:rsid w:val="00563C6F"/>
    <w:rsid w:val="0056412E"/>
    <w:rsid w:val="005641D0"/>
    <w:rsid w:val="00584437"/>
    <w:rsid w:val="00585CF8"/>
    <w:rsid w:val="00586115"/>
    <w:rsid w:val="0059046E"/>
    <w:rsid w:val="00593CE8"/>
    <w:rsid w:val="00596BA6"/>
    <w:rsid w:val="00597742"/>
    <w:rsid w:val="005A3151"/>
    <w:rsid w:val="005A3661"/>
    <w:rsid w:val="005B3183"/>
    <w:rsid w:val="005B67D6"/>
    <w:rsid w:val="005C1649"/>
    <w:rsid w:val="005C689C"/>
    <w:rsid w:val="005D0F79"/>
    <w:rsid w:val="005D270E"/>
    <w:rsid w:val="005D3A7D"/>
    <w:rsid w:val="005E26EA"/>
    <w:rsid w:val="005F102B"/>
    <w:rsid w:val="005F228F"/>
    <w:rsid w:val="005F2594"/>
    <w:rsid w:val="005F32D5"/>
    <w:rsid w:val="005F6795"/>
    <w:rsid w:val="0060019E"/>
    <w:rsid w:val="00600EE9"/>
    <w:rsid w:val="00601B51"/>
    <w:rsid w:val="00602CAE"/>
    <w:rsid w:val="006123B1"/>
    <w:rsid w:val="0061339E"/>
    <w:rsid w:val="006201CA"/>
    <w:rsid w:val="00621DBB"/>
    <w:rsid w:val="006225C9"/>
    <w:rsid w:val="00627FAB"/>
    <w:rsid w:val="006309F8"/>
    <w:rsid w:val="00634CAE"/>
    <w:rsid w:val="006368F0"/>
    <w:rsid w:val="00640658"/>
    <w:rsid w:val="0064391B"/>
    <w:rsid w:val="00660444"/>
    <w:rsid w:val="006641BE"/>
    <w:rsid w:val="00682DA0"/>
    <w:rsid w:val="006843CC"/>
    <w:rsid w:val="00686486"/>
    <w:rsid w:val="00693B42"/>
    <w:rsid w:val="00694277"/>
    <w:rsid w:val="006A0927"/>
    <w:rsid w:val="006B3446"/>
    <w:rsid w:val="006B7CC7"/>
    <w:rsid w:val="006C0371"/>
    <w:rsid w:val="006C1497"/>
    <w:rsid w:val="006C1872"/>
    <w:rsid w:val="006C45DF"/>
    <w:rsid w:val="006D3A0D"/>
    <w:rsid w:val="006E0985"/>
    <w:rsid w:val="006F0845"/>
    <w:rsid w:val="006F1ABF"/>
    <w:rsid w:val="006F30D2"/>
    <w:rsid w:val="006F4D5F"/>
    <w:rsid w:val="00707F78"/>
    <w:rsid w:val="00710127"/>
    <w:rsid w:val="00717C18"/>
    <w:rsid w:val="00723985"/>
    <w:rsid w:val="00724E61"/>
    <w:rsid w:val="00734553"/>
    <w:rsid w:val="007354C9"/>
    <w:rsid w:val="00736601"/>
    <w:rsid w:val="00743BF7"/>
    <w:rsid w:val="00784E82"/>
    <w:rsid w:val="0078526C"/>
    <w:rsid w:val="00792913"/>
    <w:rsid w:val="00794E64"/>
    <w:rsid w:val="007A4D40"/>
    <w:rsid w:val="007B006F"/>
    <w:rsid w:val="007B51B7"/>
    <w:rsid w:val="007C545D"/>
    <w:rsid w:val="007C7D0A"/>
    <w:rsid w:val="007D2387"/>
    <w:rsid w:val="007E5E38"/>
    <w:rsid w:val="007F5B4A"/>
    <w:rsid w:val="008112D2"/>
    <w:rsid w:val="00825F8D"/>
    <w:rsid w:val="008269F9"/>
    <w:rsid w:val="00834B2A"/>
    <w:rsid w:val="0084108E"/>
    <w:rsid w:val="00852B67"/>
    <w:rsid w:val="0085425C"/>
    <w:rsid w:val="00854AF4"/>
    <w:rsid w:val="00855BEE"/>
    <w:rsid w:val="0086537A"/>
    <w:rsid w:val="0086609E"/>
    <w:rsid w:val="00867654"/>
    <w:rsid w:val="00867A59"/>
    <w:rsid w:val="0088181F"/>
    <w:rsid w:val="00882901"/>
    <w:rsid w:val="008849EF"/>
    <w:rsid w:val="00884A79"/>
    <w:rsid w:val="008975A8"/>
    <w:rsid w:val="008A0E56"/>
    <w:rsid w:val="008A2934"/>
    <w:rsid w:val="008A7611"/>
    <w:rsid w:val="008B00F6"/>
    <w:rsid w:val="008B1DDE"/>
    <w:rsid w:val="008B2E5E"/>
    <w:rsid w:val="008B39DB"/>
    <w:rsid w:val="008B75DB"/>
    <w:rsid w:val="008C5684"/>
    <w:rsid w:val="008D1893"/>
    <w:rsid w:val="008D351F"/>
    <w:rsid w:val="008E1A52"/>
    <w:rsid w:val="008F0BDF"/>
    <w:rsid w:val="008F7207"/>
    <w:rsid w:val="0091462C"/>
    <w:rsid w:val="009156AF"/>
    <w:rsid w:val="00925BF1"/>
    <w:rsid w:val="009277CF"/>
    <w:rsid w:val="00927FBA"/>
    <w:rsid w:val="00937042"/>
    <w:rsid w:val="00937756"/>
    <w:rsid w:val="00944E0F"/>
    <w:rsid w:val="00952437"/>
    <w:rsid w:val="009545FB"/>
    <w:rsid w:val="0095670A"/>
    <w:rsid w:val="00956E3E"/>
    <w:rsid w:val="0096316E"/>
    <w:rsid w:val="0096510F"/>
    <w:rsid w:val="009844DE"/>
    <w:rsid w:val="009A5714"/>
    <w:rsid w:val="009B0BDC"/>
    <w:rsid w:val="009B1917"/>
    <w:rsid w:val="009B5120"/>
    <w:rsid w:val="009C3C6B"/>
    <w:rsid w:val="009E0422"/>
    <w:rsid w:val="009F19FD"/>
    <w:rsid w:val="009F4E39"/>
    <w:rsid w:val="00A07527"/>
    <w:rsid w:val="00A11C6C"/>
    <w:rsid w:val="00A21E01"/>
    <w:rsid w:val="00A222B7"/>
    <w:rsid w:val="00A224E7"/>
    <w:rsid w:val="00A30F21"/>
    <w:rsid w:val="00A32203"/>
    <w:rsid w:val="00A40B8D"/>
    <w:rsid w:val="00A41130"/>
    <w:rsid w:val="00A621CB"/>
    <w:rsid w:val="00A70CFB"/>
    <w:rsid w:val="00A7627A"/>
    <w:rsid w:val="00A768E2"/>
    <w:rsid w:val="00A90F29"/>
    <w:rsid w:val="00A94443"/>
    <w:rsid w:val="00A97895"/>
    <w:rsid w:val="00AA5445"/>
    <w:rsid w:val="00AA5594"/>
    <w:rsid w:val="00AB1EC7"/>
    <w:rsid w:val="00AB6096"/>
    <w:rsid w:val="00AB6D8D"/>
    <w:rsid w:val="00AC5990"/>
    <w:rsid w:val="00AC7D71"/>
    <w:rsid w:val="00AD0192"/>
    <w:rsid w:val="00AD4D3C"/>
    <w:rsid w:val="00AD563B"/>
    <w:rsid w:val="00AE60F2"/>
    <w:rsid w:val="00B007BF"/>
    <w:rsid w:val="00B02173"/>
    <w:rsid w:val="00B060B5"/>
    <w:rsid w:val="00B07427"/>
    <w:rsid w:val="00B10BF0"/>
    <w:rsid w:val="00B1499A"/>
    <w:rsid w:val="00B308CD"/>
    <w:rsid w:val="00B3427E"/>
    <w:rsid w:val="00B6466D"/>
    <w:rsid w:val="00BA4DB1"/>
    <w:rsid w:val="00BA5E78"/>
    <w:rsid w:val="00BB57AF"/>
    <w:rsid w:val="00BC7066"/>
    <w:rsid w:val="00BD20C9"/>
    <w:rsid w:val="00BD517D"/>
    <w:rsid w:val="00BD6109"/>
    <w:rsid w:val="00BE01EC"/>
    <w:rsid w:val="00BF4511"/>
    <w:rsid w:val="00C06909"/>
    <w:rsid w:val="00C06F54"/>
    <w:rsid w:val="00C27370"/>
    <w:rsid w:val="00C32D02"/>
    <w:rsid w:val="00C366BD"/>
    <w:rsid w:val="00C52240"/>
    <w:rsid w:val="00C53B04"/>
    <w:rsid w:val="00C60F78"/>
    <w:rsid w:val="00C64914"/>
    <w:rsid w:val="00C83EF4"/>
    <w:rsid w:val="00C86C61"/>
    <w:rsid w:val="00C91F2A"/>
    <w:rsid w:val="00CA4EC3"/>
    <w:rsid w:val="00CC3A2D"/>
    <w:rsid w:val="00CC4C71"/>
    <w:rsid w:val="00CD167F"/>
    <w:rsid w:val="00CE5264"/>
    <w:rsid w:val="00CF7DCE"/>
    <w:rsid w:val="00D05CA3"/>
    <w:rsid w:val="00D134EA"/>
    <w:rsid w:val="00D17F0A"/>
    <w:rsid w:val="00D17FA9"/>
    <w:rsid w:val="00D20CAB"/>
    <w:rsid w:val="00D23D17"/>
    <w:rsid w:val="00D402D4"/>
    <w:rsid w:val="00D406B8"/>
    <w:rsid w:val="00D407BA"/>
    <w:rsid w:val="00D42BDF"/>
    <w:rsid w:val="00D43DD0"/>
    <w:rsid w:val="00D4617A"/>
    <w:rsid w:val="00D575E2"/>
    <w:rsid w:val="00D5764B"/>
    <w:rsid w:val="00D611D7"/>
    <w:rsid w:val="00D61649"/>
    <w:rsid w:val="00D814A5"/>
    <w:rsid w:val="00D83C62"/>
    <w:rsid w:val="00D86067"/>
    <w:rsid w:val="00D94F5D"/>
    <w:rsid w:val="00DA106E"/>
    <w:rsid w:val="00DA6392"/>
    <w:rsid w:val="00DB286F"/>
    <w:rsid w:val="00DB4603"/>
    <w:rsid w:val="00DB48F0"/>
    <w:rsid w:val="00DC0D6A"/>
    <w:rsid w:val="00DC25DC"/>
    <w:rsid w:val="00DD190A"/>
    <w:rsid w:val="00DE1349"/>
    <w:rsid w:val="00DE6330"/>
    <w:rsid w:val="00DF4052"/>
    <w:rsid w:val="00DF6993"/>
    <w:rsid w:val="00E07587"/>
    <w:rsid w:val="00E1526A"/>
    <w:rsid w:val="00E205AD"/>
    <w:rsid w:val="00E22104"/>
    <w:rsid w:val="00E2232D"/>
    <w:rsid w:val="00E328E7"/>
    <w:rsid w:val="00E40FF9"/>
    <w:rsid w:val="00E54D5D"/>
    <w:rsid w:val="00E55A44"/>
    <w:rsid w:val="00E60F02"/>
    <w:rsid w:val="00E62A55"/>
    <w:rsid w:val="00E644A4"/>
    <w:rsid w:val="00E84F3E"/>
    <w:rsid w:val="00E85814"/>
    <w:rsid w:val="00E925AB"/>
    <w:rsid w:val="00E97BDC"/>
    <w:rsid w:val="00EA14F8"/>
    <w:rsid w:val="00EB14C7"/>
    <w:rsid w:val="00EB298F"/>
    <w:rsid w:val="00EC2A71"/>
    <w:rsid w:val="00EC34F1"/>
    <w:rsid w:val="00EC42A8"/>
    <w:rsid w:val="00EC4E7E"/>
    <w:rsid w:val="00EE154A"/>
    <w:rsid w:val="00EE2A02"/>
    <w:rsid w:val="00F061FA"/>
    <w:rsid w:val="00F10AAC"/>
    <w:rsid w:val="00F2188F"/>
    <w:rsid w:val="00F227A0"/>
    <w:rsid w:val="00F23B4F"/>
    <w:rsid w:val="00F2695C"/>
    <w:rsid w:val="00F30FDF"/>
    <w:rsid w:val="00F4086C"/>
    <w:rsid w:val="00F572CF"/>
    <w:rsid w:val="00F64DBE"/>
    <w:rsid w:val="00F8674C"/>
    <w:rsid w:val="00F90D84"/>
    <w:rsid w:val="00F96E29"/>
    <w:rsid w:val="00FA14D5"/>
    <w:rsid w:val="00FA161D"/>
    <w:rsid w:val="00FA5A28"/>
    <w:rsid w:val="00FB4E8C"/>
    <w:rsid w:val="00FB7970"/>
    <w:rsid w:val="00FC52D8"/>
    <w:rsid w:val="00FC77CC"/>
    <w:rsid w:val="00FD630A"/>
    <w:rsid w:val="00FF258D"/>
    <w:rsid w:val="00FF5F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CF8"/>
    <w:pPr>
      <w:suppressAutoHyphens/>
    </w:pPr>
    <w:rPr>
      <w:sz w:val="24"/>
      <w:szCs w:val="24"/>
      <w:lang w:eastAsia="ar-SA"/>
    </w:rPr>
  </w:style>
  <w:style w:type="paragraph" w:styleId="Ttulo1">
    <w:name w:val="heading 1"/>
    <w:basedOn w:val="Normal"/>
    <w:next w:val="Normal"/>
    <w:autoRedefine/>
    <w:qFormat/>
    <w:rsid w:val="00202B1F"/>
    <w:pPr>
      <w:keepNext/>
      <w:numPr>
        <w:numId w:val="15"/>
      </w:numPr>
      <w:spacing w:before="480" w:after="240"/>
      <w:ind w:right="-567"/>
      <w:outlineLvl w:val="0"/>
    </w:pPr>
    <w:rPr>
      <w:rFonts w:ascii="Arial" w:hAnsi="Arial" w:cs="Arial"/>
      <w:b/>
      <w:bCs/>
      <w:kern w:val="1"/>
      <w:sz w:val="32"/>
      <w:szCs w:val="32"/>
    </w:rPr>
  </w:style>
  <w:style w:type="paragraph" w:styleId="Ttulo2">
    <w:name w:val="heading 2"/>
    <w:basedOn w:val="Normal"/>
    <w:next w:val="Normal"/>
    <w:qFormat/>
    <w:rsid w:val="005D270E"/>
    <w:pPr>
      <w:keepNext/>
      <w:jc w:val="center"/>
      <w:outlineLvl w:val="1"/>
    </w:pPr>
    <w:rPr>
      <w:b/>
      <w:bCs/>
    </w:rPr>
  </w:style>
  <w:style w:type="paragraph" w:styleId="Ttulo3">
    <w:name w:val="heading 3"/>
    <w:basedOn w:val="Normal"/>
    <w:next w:val="Normal"/>
    <w:qFormat/>
    <w:rsid w:val="005D270E"/>
    <w:pPr>
      <w:keepNext/>
      <w:spacing w:before="240" w:after="60"/>
      <w:outlineLvl w:val="2"/>
    </w:pPr>
    <w:rPr>
      <w:rFonts w:ascii="Arial" w:hAnsi="Arial" w:cs="Arial"/>
      <w:b/>
      <w:bCs/>
      <w:sz w:val="26"/>
      <w:szCs w:val="26"/>
    </w:rPr>
  </w:style>
  <w:style w:type="paragraph" w:styleId="Ttulo4">
    <w:name w:val="heading 4"/>
    <w:basedOn w:val="Normal"/>
    <w:next w:val="Normal"/>
    <w:qFormat/>
    <w:rsid w:val="005D270E"/>
    <w:pPr>
      <w:keepNext/>
      <w:spacing w:before="240" w:after="60"/>
      <w:outlineLvl w:val="3"/>
    </w:pPr>
    <w:rPr>
      <w:b/>
      <w:bCs/>
      <w:sz w:val="28"/>
      <w:szCs w:val="28"/>
    </w:rPr>
  </w:style>
  <w:style w:type="paragraph" w:styleId="Ttulo5">
    <w:name w:val="heading 5"/>
    <w:basedOn w:val="Normal"/>
    <w:next w:val="Normal"/>
    <w:qFormat/>
    <w:rsid w:val="005D270E"/>
    <w:pPr>
      <w:spacing w:before="240" w:after="60"/>
      <w:outlineLvl w:val="4"/>
    </w:pPr>
    <w:rPr>
      <w:b/>
      <w:bCs/>
      <w:i/>
      <w:iCs/>
      <w:sz w:val="26"/>
      <w:szCs w:val="26"/>
    </w:rPr>
  </w:style>
  <w:style w:type="paragraph" w:styleId="Ttulo6">
    <w:name w:val="heading 6"/>
    <w:basedOn w:val="Normal"/>
    <w:next w:val="Normal"/>
    <w:qFormat/>
    <w:rsid w:val="005D270E"/>
    <w:pPr>
      <w:spacing w:before="240" w:after="60"/>
      <w:outlineLvl w:val="5"/>
    </w:pPr>
    <w:rPr>
      <w:b/>
      <w:bCs/>
      <w:sz w:val="22"/>
      <w:szCs w:val="22"/>
    </w:rPr>
  </w:style>
  <w:style w:type="paragraph" w:styleId="Ttulo7">
    <w:name w:val="heading 7"/>
    <w:basedOn w:val="Normal"/>
    <w:next w:val="Normal"/>
    <w:qFormat/>
    <w:rsid w:val="005D270E"/>
    <w:pPr>
      <w:spacing w:before="240" w:after="60"/>
      <w:outlineLvl w:val="6"/>
    </w:pPr>
  </w:style>
  <w:style w:type="paragraph" w:styleId="Ttulo8">
    <w:name w:val="heading 8"/>
    <w:basedOn w:val="Normal"/>
    <w:next w:val="Normal"/>
    <w:qFormat/>
    <w:rsid w:val="005D270E"/>
    <w:pPr>
      <w:spacing w:before="240" w:after="60"/>
      <w:outlineLvl w:val="7"/>
    </w:pPr>
    <w:rPr>
      <w:i/>
      <w:iCs/>
    </w:rPr>
  </w:style>
  <w:style w:type="paragraph" w:styleId="Ttulo9">
    <w:name w:val="heading 9"/>
    <w:basedOn w:val="Normal"/>
    <w:next w:val="Normal"/>
    <w:qFormat/>
    <w:rsid w:val="005D270E"/>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585CF8"/>
    <w:rPr>
      <w:b w:val="0"/>
      <w:i w:val="0"/>
    </w:rPr>
  </w:style>
  <w:style w:type="character" w:customStyle="1" w:styleId="WW8Num2z0">
    <w:name w:val="WW8Num2z0"/>
    <w:rsid w:val="00585CF8"/>
    <w:rPr>
      <w:b w:val="0"/>
      <w:i w:val="0"/>
    </w:rPr>
  </w:style>
  <w:style w:type="character" w:customStyle="1" w:styleId="WW8Num3z0">
    <w:name w:val="WW8Num3z0"/>
    <w:rsid w:val="00585CF8"/>
    <w:rPr>
      <w:b w:val="0"/>
      <w:i w:val="0"/>
    </w:rPr>
  </w:style>
  <w:style w:type="character" w:customStyle="1" w:styleId="WW8Num4z1">
    <w:name w:val="WW8Num4z1"/>
    <w:rsid w:val="00585CF8"/>
    <w:rPr>
      <w:rFonts w:ascii="Symbol" w:hAnsi="Symbol"/>
    </w:rPr>
  </w:style>
  <w:style w:type="character" w:customStyle="1" w:styleId="WW8Num5z0">
    <w:name w:val="WW8Num5z0"/>
    <w:rsid w:val="00585CF8"/>
    <w:rPr>
      <w:b w:val="0"/>
      <w:i w:val="0"/>
    </w:rPr>
  </w:style>
  <w:style w:type="character" w:customStyle="1" w:styleId="WW8Num5z2">
    <w:name w:val="WW8Num5z2"/>
    <w:rsid w:val="00585CF8"/>
    <w:rPr>
      <w:rFonts w:ascii="Symbol" w:hAnsi="Symbol"/>
    </w:rPr>
  </w:style>
  <w:style w:type="character" w:customStyle="1" w:styleId="WW8Num6z0">
    <w:name w:val="WW8Num6z0"/>
    <w:rsid w:val="00585CF8"/>
    <w:rPr>
      <w:b w:val="0"/>
      <w:i w:val="0"/>
    </w:rPr>
  </w:style>
  <w:style w:type="character" w:customStyle="1" w:styleId="WW8Num6z1">
    <w:name w:val="WW8Num6z1"/>
    <w:rsid w:val="00585CF8"/>
    <w:rPr>
      <w:rFonts w:ascii="Courier New" w:hAnsi="Courier New"/>
    </w:rPr>
  </w:style>
  <w:style w:type="character" w:customStyle="1" w:styleId="WW8Num6z2">
    <w:name w:val="WW8Num6z2"/>
    <w:rsid w:val="00585CF8"/>
    <w:rPr>
      <w:rFonts w:ascii="Wingdings" w:hAnsi="Wingdings"/>
    </w:rPr>
  </w:style>
  <w:style w:type="character" w:customStyle="1" w:styleId="WW8Num6z3">
    <w:name w:val="WW8Num6z3"/>
    <w:rsid w:val="00585CF8"/>
    <w:rPr>
      <w:rFonts w:ascii="Symbol" w:hAnsi="Symbol"/>
    </w:rPr>
  </w:style>
  <w:style w:type="character" w:customStyle="1" w:styleId="WW8Num7z2">
    <w:name w:val="WW8Num7z2"/>
    <w:rsid w:val="00585CF8"/>
    <w:rPr>
      <w:rFonts w:ascii="Symbol" w:hAnsi="Symbol"/>
    </w:rPr>
  </w:style>
  <w:style w:type="character" w:customStyle="1" w:styleId="WW8Num8z0">
    <w:name w:val="WW8Num8z0"/>
    <w:rsid w:val="00585CF8"/>
    <w:rPr>
      <w:rFonts w:ascii="Symbol" w:hAnsi="Symbol"/>
    </w:rPr>
  </w:style>
  <w:style w:type="character" w:customStyle="1" w:styleId="WW8Num8z1">
    <w:name w:val="WW8Num8z1"/>
    <w:rsid w:val="00585CF8"/>
    <w:rPr>
      <w:rFonts w:ascii="Courier New" w:hAnsi="Courier New"/>
    </w:rPr>
  </w:style>
  <w:style w:type="character" w:customStyle="1" w:styleId="WW8Num8z2">
    <w:name w:val="WW8Num8z2"/>
    <w:rsid w:val="00585CF8"/>
    <w:rPr>
      <w:rFonts w:ascii="Wingdings" w:hAnsi="Wingdings"/>
    </w:rPr>
  </w:style>
  <w:style w:type="character" w:customStyle="1" w:styleId="WW8Num11z1">
    <w:name w:val="WW8Num11z1"/>
    <w:rsid w:val="00585CF8"/>
    <w:rPr>
      <w:b w:val="0"/>
      <w:i w:val="0"/>
    </w:rPr>
  </w:style>
  <w:style w:type="character" w:customStyle="1" w:styleId="WW8Num11z2">
    <w:name w:val="WW8Num11z2"/>
    <w:rsid w:val="00585CF8"/>
    <w:rPr>
      <w:rFonts w:ascii="Symbol" w:hAnsi="Symbol"/>
    </w:rPr>
  </w:style>
  <w:style w:type="character" w:customStyle="1" w:styleId="WW8Num13z0">
    <w:name w:val="WW8Num13z0"/>
    <w:rsid w:val="00585CF8"/>
    <w:rPr>
      <w:rFonts w:ascii="Symbol" w:hAnsi="Symbol"/>
    </w:rPr>
  </w:style>
  <w:style w:type="character" w:customStyle="1" w:styleId="WW8Num13z1">
    <w:name w:val="WW8Num13z1"/>
    <w:rsid w:val="00585CF8"/>
    <w:rPr>
      <w:rFonts w:ascii="Courier New" w:hAnsi="Courier New"/>
    </w:rPr>
  </w:style>
  <w:style w:type="character" w:customStyle="1" w:styleId="WW8Num13z2">
    <w:name w:val="WW8Num13z2"/>
    <w:rsid w:val="00585CF8"/>
    <w:rPr>
      <w:rFonts w:ascii="Wingdings" w:hAnsi="Wingdings"/>
    </w:rPr>
  </w:style>
  <w:style w:type="character" w:customStyle="1" w:styleId="WW8Num14z0">
    <w:name w:val="WW8Num14z0"/>
    <w:rsid w:val="00585CF8"/>
    <w:rPr>
      <w:rFonts w:ascii="Symbol" w:hAnsi="Symbol"/>
    </w:rPr>
  </w:style>
  <w:style w:type="character" w:customStyle="1" w:styleId="WW8Num14z1">
    <w:name w:val="WW8Num14z1"/>
    <w:rsid w:val="00585CF8"/>
    <w:rPr>
      <w:rFonts w:ascii="Courier New" w:hAnsi="Courier New"/>
    </w:rPr>
  </w:style>
  <w:style w:type="character" w:customStyle="1" w:styleId="WW8Num14z2">
    <w:name w:val="WW8Num14z2"/>
    <w:rsid w:val="00585CF8"/>
    <w:rPr>
      <w:rFonts w:ascii="Wingdings" w:hAnsi="Wingdings"/>
    </w:rPr>
  </w:style>
  <w:style w:type="character" w:customStyle="1" w:styleId="WW8Num15z0">
    <w:name w:val="WW8Num15z0"/>
    <w:rsid w:val="00585CF8"/>
    <w:rPr>
      <w:b w:val="0"/>
      <w:i w:val="0"/>
    </w:rPr>
  </w:style>
  <w:style w:type="character" w:customStyle="1" w:styleId="WW8Num15z1">
    <w:name w:val="WW8Num15z1"/>
    <w:rsid w:val="00585CF8"/>
    <w:rPr>
      <w:rFonts w:ascii="Courier New" w:hAnsi="Courier New"/>
    </w:rPr>
  </w:style>
  <w:style w:type="character" w:customStyle="1" w:styleId="WW8Num15z2">
    <w:name w:val="WW8Num15z2"/>
    <w:rsid w:val="00585CF8"/>
    <w:rPr>
      <w:rFonts w:ascii="Wingdings" w:hAnsi="Wingdings"/>
    </w:rPr>
  </w:style>
  <w:style w:type="character" w:customStyle="1" w:styleId="WW8Num15z3">
    <w:name w:val="WW8Num15z3"/>
    <w:rsid w:val="00585CF8"/>
    <w:rPr>
      <w:rFonts w:ascii="Symbol" w:hAnsi="Symbol"/>
    </w:rPr>
  </w:style>
  <w:style w:type="character" w:customStyle="1" w:styleId="WW8Num16z0">
    <w:name w:val="WW8Num16z0"/>
    <w:rsid w:val="00585CF8"/>
    <w:rPr>
      <w:b w:val="0"/>
      <w:i w:val="0"/>
    </w:rPr>
  </w:style>
  <w:style w:type="character" w:customStyle="1" w:styleId="WW8Num16z2">
    <w:name w:val="WW8Num16z2"/>
    <w:rsid w:val="00585CF8"/>
    <w:rPr>
      <w:rFonts w:ascii="Symbol" w:hAnsi="Symbol"/>
    </w:rPr>
  </w:style>
  <w:style w:type="character" w:customStyle="1" w:styleId="WW8Num19z0">
    <w:name w:val="WW8Num19z0"/>
    <w:rsid w:val="00585CF8"/>
    <w:rPr>
      <w:rFonts w:ascii="Symbol" w:hAnsi="Symbol"/>
    </w:rPr>
  </w:style>
  <w:style w:type="character" w:customStyle="1" w:styleId="WW8Num21z0">
    <w:name w:val="WW8Num21z0"/>
    <w:rsid w:val="00585CF8"/>
    <w:rPr>
      <w:b w:val="0"/>
      <w:i w:val="0"/>
    </w:rPr>
  </w:style>
  <w:style w:type="character" w:customStyle="1" w:styleId="WW8Num21z1">
    <w:name w:val="WW8Num21z1"/>
    <w:rsid w:val="00585CF8"/>
    <w:rPr>
      <w:rFonts w:ascii="Courier New" w:hAnsi="Courier New"/>
    </w:rPr>
  </w:style>
  <w:style w:type="character" w:customStyle="1" w:styleId="WW8Num21z2">
    <w:name w:val="WW8Num21z2"/>
    <w:rsid w:val="00585CF8"/>
    <w:rPr>
      <w:rFonts w:ascii="Wingdings" w:hAnsi="Wingdings"/>
    </w:rPr>
  </w:style>
  <w:style w:type="character" w:customStyle="1" w:styleId="WW8Num21z3">
    <w:name w:val="WW8Num21z3"/>
    <w:rsid w:val="00585CF8"/>
    <w:rPr>
      <w:rFonts w:ascii="Symbol" w:hAnsi="Symbol"/>
    </w:rPr>
  </w:style>
  <w:style w:type="character" w:customStyle="1" w:styleId="WW8Num22z0">
    <w:name w:val="WW8Num22z0"/>
    <w:rsid w:val="00585CF8"/>
    <w:rPr>
      <w:b w:val="0"/>
      <w:i w:val="0"/>
    </w:rPr>
  </w:style>
  <w:style w:type="character" w:customStyle="1" w:styleId="WW8Num23z0">
    <w:name w:val="WW8Num23z0"/>
    <w:rsid w:val="00585CF8"/>
    <w:rPr>
      <w:b w:val="0"/>
      <w:i w:val="0"/>
    </w:rPr>
  </w:style>
  <w:style w:type="character" w:customStyle="1" w:styleId="WW8Num23z1">
    <w:name w:val="WW8Num23z1"/>
    <w:rsid w:val="00585CF8"/>
    <w:rPr>
      <w:rFonts w:ascii="Courier New" w:hAnsi="Courier New"/>
    </w:rPr>
  </w:style>
  <w:style w:type="character" w:customStyle="1" w:styleId="WW8Num23z2">
    <w:name w:val="WW8Num23z2"/>
    <w:rsid w:val="00585CF8"/>
    <w:rPr>
      <w:rFonts w:ascii="Wingdings" w:hAnsi="Wingdings"/>
    </w:rPr>
  </w:style>
  <w:style w:type="character" w:customStyle="1" w:styleId="WW8Num23z3">
    <w:name w:val="WW8Num23z3"/>
    <w:rsid w:val="00585CF8"/>
    <w:rPr>
      <w:rFonts w:ascii="Symbol" w:hAnsi="Symbol"/>
    </w:rPr>
  </w:style>
  <w:style w:type="character" w:customStyle="1" w:styleId="WW8Num24z0">
    <w:name w:val="WW8Num24z0"/>
    <w:rsid w:val="00585CF8"/>
    <w:rPr>
      <w:rFonts w:ascii="Symbol" w:hAnsi="Symbol"/>
    </w:rPr>
  </w:style>
  <w:style w:type="character" w:customStyle="1" w:styleId="WW8Num24z1">
    <w:name w:val="WW8Num24z1"/>
    <w:rsid w:val="00585CF8"/>
    <w:rPr>
      <w:rFonts w:ascii="Courier New" w:hAnsi="Courier New"/>
    </w:rPr>
  </w:style>
  <w:style w:type="character" w:customStyle="1" w:styleId="WW8Num24z2">
    <w:name w:val="WW8Num24z2"/>
    <w:rsid w:val="00585CF8"/>
    <w:rPr>
      <w:rFonts w:ascii="Wingdings" w:hAnsi="Wingdings"/>
    </w:rPr>
  </w:style>
  <w:style w:type="character" w:customStyle="1" w:styleId="WW8Num25z0">
    <w:name w:val="WW8Num25z0"/>
    <w:rsid w:val="00585CF8"/>
    <w:rPr>
      <w:b w:val="0"/>
      <w:i w:val="0"/>
    </w:rPr>
  </w:style>
  <w:style w:type="character" w:customStyle="1" w:styleId="WW8Num25z1">
    <w:name w:val="WW8Num25z1"/>
    <w:rsid w:val="00585CF8"/>
    <w:rPr>
      <w:rFonts w:ascii="Courier New" w:hAnsi="Courier New"/>
    </w:rPr>
  </w:style>
  <w:style w:type="character" w:customStyle="1" w:styleId="WW8Num25z2">
    <w:name w:val="WW8Num25z2"/>
    <w:rsid w:val="00585CF8"/>
    <w:rPr>
      <w:rFonts w:ascii="Wingdings" w:hAnsi="Wingdings"/>
    </w:rPr>
  </w:style>
  <w:style w:type="character" w:customStyle="1" w:styleId="WW8Num25z3">
    <w:name w:val="WW8Num25z3"/>
    <w:rsid w:val="00585CF8"/>
    <w:rPr>
      <w:rFonts w:ascii="Symbol" w:hAnsi="Symbol"/>
    </w:rPr>
  </w:style>
  <w:style w:type="character" w:customStyle="1" w:styleId="WW8Num26z2">
    <w:name w:val="WW8Num26z2"/>
    <w:rsid w:val="00585CF8"/>
    <w:rPr>
      <w:rFonts w:ascii="Symbol" w:hAnsi="Symbol"/>
    </w:rPr>
  </w:style>
  <w:style w:type="character" w:customStyle="1" w:styleId="WW8Num29z0">
    <w:name w:val="WW8Num29z0"/>
    <w:rsid w:val="00585CF8"/>
    <w:rPr>
      <w:b w:val="0"/>
      <w:i w:val="0"/>
    </w:rPr>
  </w:style>
  <w:style w:type="character" w:customStyle="1" w:styleId="WW8Num29z1">
    <w:name w:val="WW8Num29z1"/>
    <w:rsid w:val="00585CF8"/>
    <w:rPr>
      <w:rFonts w:ascii="Courier New" w:hAnsi="Courier New"/>
    </w:rPr>
  </w:style>
  <w:style w:type="character" w:customStyle="1" w:styleId="WW8Num29z2">
    <w:name w:val="WW8Num29z2"/>
    <w:rsid w:val="00585CF8"/>
    <w:rPr>
      <w:rFonts w:ascii="Wingdings" w:hAnsi="Wingdings"/>
    </w:rPr>
  </w:style>
  <w:style w:type="character" w:customStyle="1" w:styleId="WW8Num29z3">
    <w:name w:val="WW8Num29z3"/>
    <w:rsid w:val="00585CF8"/>
    <w:rPr>
      <w:rFonts w:ascii="Symbol" w:hAnsi="Symbol"/>
    </w:rPr>
  </w:style>
  <w:style w:type="character" w:customStyle="1" w:styleId="WW8Num30z0">
    <w:name w:val="WW8Num30z0"/>
    <w:rsid w:val="00585CF8"/>
    <w:rPr>
      <w:b w:val="0"/>
      <w:i w:val="0"/>
    </w:rPr>
  </w:style>
  <w:style w:type="character" w:customStyle="1" w:styleId="WW8Num31z0">
    <w:name w:val="WW8Num31z0"/>
    <w:rsid w:val="00585CF8"/>
    <w:rPr>
      <w:b w:val="0"/>
      <w:i w:val="0"/>
    </w:rPr>
  </w:style>
  <w:style w:type="character" w:customStyle="1" w:styleId="WW8Num31z1">
    <w:name w:val="WW8Num31z1"/>
    <w:rsid w:val="00585CF8"/>
    <w:rPr>
      <w:rFonts w:ascii="Courier New" w:hAnsi="Courier New"/>
    </w:rPr>
  </w:style>
  <w:style w:type="character" w:customStyle="1" w:styleId="WW8Num31z2">
    <w:name w:val="WW8Num31z2"/>
    <w:rsid w:val="00585CF8"/>
    <w:rPr>
      <w:rFonts w:ascii="Wingdings" w:hAnsi="Wingdings"/>
    </w:rPr>
  </w:style>
  <w:style w:type="character" w:customStyle="1" w:styleId="WW8Num31z3">
    <w:name w:val="WW8Num31z3"/>
    <w:rsid w:val="00585CF8"/>
    <w:rPr>
      <w:rFonts w:ascii="Symbol" w:hAnsi="Symbol"/>
    </w:rPr>
  </w:style>
  <w:style w:type="character" w:customStyle="1" w:styleId="WW-Fuentedeprrafopredeter">
    <w:name w:val="WW-Fuente de párrafo predeter."/>
    <w:rsid w:val="00585CF8"/>
  </w:style>
  <w:style w:type="paragraph" w:styleId="Textoindependiente">
    <w:name w:val="Body Text"/>
    <w:basedOn w:val="Normal"/>
    <w:rsid w:val="00585CF8"/>
    <w:pPr>
      <w:jc w:val="both"/>
    </w:pPr>
  </w:style>
  <w:style w:type="paragraph" w:styleId="Lista">
    <w:name w:val="List"/>
    <w:basedOn w:val="Textoindependiente"/>
    <w:rsid w:val="00585CF8"/>
    <w:rPr>
      <w:rFonts w:cs="Tahoma"/>
    </w:rPr>
  </w:style>
  <w:style w:type="paragraph" w:customStyle="1" w:styleId="Etiqueta">
    <w:name w:val="Etiqueta"/>
    <w:basedOn w:val="Normal"/>
    <w:rsid w:val="00585CF8"/>
    <w:pPr>
      <w:suppressLineNumbers/>
      <w:spacing w:before="120" w:after="120"/>
    </w:pPr>
    <w:rPr>
      <w:rFonts w:cs="Tahoma"/>
      <w:i/>
      <w:iCs/>
      <w:sz w:val="20"/>
      <w:szCs w:val="20"/>
    </w:rPr>
  </w:style>
  <w:style w:type="paragraph" w:customStyle="1" w:styleId="ndice">
    <w:name w:val="Índice"/>
    <w:basedOn w:val="Normal"/>
    <w:rsid w:val="00585CF8"/>
    <w:pPr>
      <w:suppressLineNumbers/>
    </w:pPr>
    <w:rPr>
      <w:rFonts w:cs="Tahoma"/>
    </w:rPr>
  </w:style>
  <w:style w:type="paragraph" w:customStyle="1" w:styleId="Encabezado1">
    <w:name w:val="Encabezado1"/>
    <w:basedOn w:val="Normal"/>
    <w:next w:val="Textoindependiente"/>
    <w:rsid w:val="00585CF8"/>
    <w:pPr>
      <w:keepNext/>
      <w:spacing w:before="240" w:after="120"/>
    </w:pPr>
    <w:rPr>
      <w:rFonts w:ascii="Arial" w:eastAsia="Lucida Sans Unicode" w:hAnsi="Arial" w:cs="Tahoma"/>
      <w:sz w:val="28"/>
      <w:szCs w:val="28"/>
    </w:rPr>
  </w:style>
  <w:style w:type="paragraph" w:styleId="Sangradetextonormal">
    <w:name w:val="Body Text Indent"/>
    <w:basedOn w:val="Normal"/>
    <w:rsid w:val="00585CF8"/>
    <w:pPr>
      <w:ind w:left="360"/>
    </w:pPr>
    <w:rPr>
      <w:sz w:val="28"/>
    </w:rPr>
  </w:style>
  <w:style w:type="paragraph" w:customStyle="1" w:styleId="WW-Sangra2detindependiente">
    <w:name w:val="WW-Sangría 2 de t. independiente"/>
    <w:basedOn w:val="Normal"/>
    <w:rsid w:val="00585CF8"/>
    <w:pPr>
      <w:ind w:left="708"/>
      <w:jc w:val="both"/>
    </w:pPr>
  </w:style>
  <w:style w:type="paragraph" w:customStyle="1" w:styleId="WW-Sangra3detindependiente">
    <w:name w:val="WW-Sangría 3 de t. independiente"/>
    <w:basedOn w:val="Normal"/>
    <w:rsid w:val="00585CF8"/>
    <w:pPr>
      <w:ind w:left="1416"/>
      <w:jc w:val="both"/>
    </w:pPr>
  </w:style>
  <w:style w:type="paragraph" w:customStyle="1" w:styleId="Contenidodelatabla">
    <w:name w:val="Contenido de la tabla"/>
    <w:basedOn w:val="Textoindependiente"/>
    <w:rsid w:val="00585CF8"/>
    <w:pPr>
      <w:suppressLineNumbers/>
    </w:pPr>
  </w:style>
  <w:style w:type="paragraph" w:customStyle="1" w:styleId="Encabezadodelatabla">
    <w:name w:val="Encabezado de la tabla"/>
    <w:basedOn w:val="Contenidodelatabla"/>
    <w:rsid w:val="00585CF8"/>
    <w:pPr>
      <w:jc w:val="center"/>
    </w:pPr>
    <w:rPr>
      <w:b/>
      <w:bCs/>
      <w:i/>
      <w:iCs/>
    </w:rPr>
  </w:style>
  <w:style w:type="paragraph" w:styleId="Piedepgina">
    <w:name w:val="footer"/>
    <w:basedOn w:val="Normal"/>
    <w:rsid w:val="00B308CD"/>
    <w:pPr>
      <w:tabs>
        <w:tab w:val="center" w:pos="4252"/>
        <w:tab w:val="right" w:pos="8504"/>
      </w:tabs>
    </w:pPr>
  </w:style>
  <w:style w:type="character" w:styleId="Nmerodepgina">
    <w:name w:val="page number"/>
    <w:basedOn w:val="Fuentedeprrafopredeter"/>
    <w:rsid w:val="00B308CD"/>
  </w:style>
  <w:style w:type="table" w:styleId="Tablaconcuadrcula">
    <w:name w:val="Table Grid"/>
    <w:basedOn w:val="Tablanormal"/>
    <w:rsid w:val="009B1917"/>
    <w:pPr>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semiHidden/>
    <w:rsid w:val="00927FBA"/>
  </w:style>
  <w:style w:type="paragraph" w:styleId="TDC3">
    <w:name w:val="toc 3"/>
    <w:basedOn w:val="Normal"/>
    <w:next w:val="Normal"/>
    <w:autoRedefine/>
    <w:semiHidden/>
    <w:rsid w:val="00927FBA"/>
    <w:pPr>
      <w:ind w:left="480"/>
    </w:pPr>
  </w:style>
  <w:style w:type="character" w:styleId="Hipervnculo">
    <w:name w:val="Hyperlink"/>
    <w:rsid w:val="00927FBA"/>
    <w:rPr>
      <w:color w:val="0000FF"/>
      <w:u w:val="single"/>
    </w:rPr>
  </w:style>
  <w:style w:type="paragraph" w:styleId="Encabezado">
    <w:name w:val="header"/>
    <w:basedOn w:val="Normal"/>
    <w:rsid w:val="00FC77CC"/>
    <w:pPr>
      <w:tabs>
        <w:tab w:val="center" w:pos="4252"/>
        <w:tab w:val="right" w:pos="8504"/>
      </w:tabs>
    </w:pPr>
  </w:style>
  <w:style w:type="paragraph" w:customStyle="1" w:styleId="EstiloTtulo2">
    <w:name w:val="Estilo Título 2 +"/>
    <w:basedOn w:val="Ttulo2"/>
    <w:autoRedefine/>
    <w:rsid w:val="005D270E"/>
    <w:pPr>
      <w:numPr>
        <w:ilvl w:val="1"/>
        <w:numId w:val="3"/>
      </w:numPr>
    </w:pPr>
    <w:rPr>
      <w:rFonts w:ascii="Arial" w:hAnsi="Arial"/>
      <w:kern w:val="1"/>
    </w:rPr>
  </w:style>
  <w:style w:type="paragraph" w:customStyle="1" w:styleId="EstiloEstiloTtulo2Izquierda">
    <w:name w:val="Estilo Estilo Título 2 + + Izquierda"/>
    <w:basedOn w:val="EstiloTtulo2"/>
    <w:autoRedefine/>
    <w:rsid w:val="009A5714"/>
    <w:pPr>
      <w:numPr>
        <w:numId w:val="2"/>
      </w:numPr>
      <w:tabs>
        <w:tab w:val="clear" w:pos="757"/>
        <w:tab w:val="num" w:pos="567"/>
      </w:tabs>
      <w:spacing w:before="100" w:beforeAutospacing="1" w:after="100" w:afterAutospacing="1"/>
      <w:ind w:left="567" w:hanging="567"/>
      <w:jc w:val="left"/>
    </w:pPr>
    <w:rPr>
      <w:szCs w:val="20"/>
    </w:rPr>
  </w:style>
  <w:style w:type="paragraph" w:styleId="Epgrafe">
    <w:name w:val="caption"/>
    <w:basedOn w:val="Normal"/>
    <w:next w:val="Normal"/>
    <w:uiPriority w:val="35"/>
    <w:unhideWhenUsed/>
    <w:qFormat/>
    <w:rsid w:val="005F32D5"/>
    <w:rPr>
      <w:b/>
      <w:bCs/>
      <w:sz w:val="20"/>
      <w:szCs w:val="20"/>
    </w:rPr>
  </w:style>
  <w:style w:type="paragraph" w:customStyle="1" w:styleId="Textoindependiente3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Refdecomentario">
    <w:name w:val="annotation reference"/>
    <w:uiPriority w:val="99"/>
    <w:semiHidden/>
    <w:unhideWhenUsed/>
    <w:rsid w:val="00E85814"/>
    <w:rPr>
      <w:sz w:val="16"/>
      <w:szCs w:val="16"/>
    </w:rPr>
  </w:style>
  <w:style w:type="paragraph" w:styleId="Textocomentario">
    <w:name w:val="annotation text"/>
    <w:basedOn w:val="Normal"/>
    <w:link w:val="TextocomentarioCar"/>
    <w:uiPriority w:val="99"/>
    <w:semiHidden/>
    <w:unhideWhenUsed/>
    <w:rsid w:val="00E85814"/>
    <w:rPr>
      <w:sz w:val="20"/>
      <w:szCs w:val="20"/>
    </w:rPr>
  </w:style>
  <w:style w:type="character" w:customStyle="1" w:styleId="TextocomentarioCar">
    <w:name w:val="Texto comentario Car"/>
    <w:link w:val="Textocomentario"/>
    <w:uiPriority w:val="99"/>
    <w:semiHidden/>
    <w:rsid w:val="00E85814"/>
    <w:rPr>
      <w:lang w:eastAsia="ar-SA"/>
    </w:rPr>
  </w:style>
  <w:style w:type="paragraph" w:styleId="Asuntodelcomentario">
    <w:name w:val="annotation subject"/>
    <w:basedOn w:val="Textocomentario"/>
    <w:next w:val="Textocomentario"/>
    <w:link w:val="AsuntodelcomentarioCar"/>
    <w:uiPriority w:val="99"/>
    <w:semiHidden/>
    <w:unhideWhenUsed/>
    <w:rsid w:val="00E85814"/>
    <w:rPr>
      <w:b/>
      <w:bCs/>
    </w:rPr>
  </w:style>
  <w:style w:type="character" w:customStyle="1" w:styleId="AsuntodelcomentarioCar">
    <w:name w:val="Asunto del comentario Car"/>
    <w:link w:val="Asuntodelcomentario"/>
    <w:uiPriority w:val="99"/>
    <w:semiHidden/>
    <w:rsid w:val="00E85814"/>
    <w:rPr>
      <w:b/>
      <w:bCs/>
      <w:lang w:eastAsia="ar-SA"/>
    </w:rPr>
  </w:style>
  <w:style w:type="paragraph" w:styleId="Textodeglobo">
    <w:name w:val="Balloon Text"/>
    <w:basedOn w:val="Normal"/>
    <w:link w:val="TextodegloboCar"/>
    <w:uiPriority w:val="99"/>
    <w:semiHidden/>
    <w:unhideWhenUsed/>
    <w:rsid w:val="00E85814"/>
    <w:rPr>
      <w:rFonts w:ascii="Tahoma" w:hAnsi="Tahoma" w:cs="Tahoma"/>
      <w:sz w:val="16"/>
      <w:szCs w:val="16"/>
    </w:rPr>
  </w:style>
  <w:style w:type="character" w:customStyle="1" w:styleId="TextodegloboCar">
    <w:name w:val="Texto de globo Car"/>
    <w:link w:val="Textodeglobo"/>
    <w:uiPriority w:val="99"/>
    <w:semiHidden/>
    <w:rsid w:val="00E85814"/>
    <w:rPr>
      <w:rFonts w:ascii="Tahoma" w:hAnsi="Tahoma" w:cs="Tahoma"/>
      <w:sz w:val="16"/>
      <w:szCs w:val="16"/>
      <w:lang w:eastAsia="ar-SA"/>
    </w:rPr>
  </w:style>
  <w:style w:type="paragraph" w:styleId="Prrafodelista">
    <w:name w:val="List Paragraph"/>
    <w:basedOn w:val="Normal"/>
    <w:uiPriority w:val="34"/>
    <w:qFormat/>
    <w:rsid w:val="001B5FAE"/>
    <w:pPr>
      <w:ind w:left="708"/>
    </w:pPr>
  </w:style>
  <w:style w:type="character" w:customStyle="1" w:styleId="apple-converted-space">
    <w:name w:val="apple-converted-space"/>
    <w:basedOn w:val="Fuentedeprrafopredeter"/>
    <w:rsid w:val="00155E90"/>
  </w:style>
  <w:style w:type="character" w:styleId="Textoennegrita">
    <w:name w:val="Strong"/>
    <w:basedOn w:val="Fuentedeprrafopredeter"/>
    <w:uiPriority w:val="22"/>
    <w:qFormat/>
    <w:rsid w:val="008849EF"/>
    <w:rPr>
      <w:b/>
      <w:bCs/>
    </w:rPr>
  </w:style>
  <w:style w:type="paragraph" w:customStyle="1" w:styleId="Default">
    <w:name w:val="Default"/>
    <w:rsid w:val="00694277"/>
    <w:pPr>
      <w:autoSpaceDE w:val="0"/>
      <w:autoSpaceDN w:val="0"/>
      <w:adjustRightInd w:val="0"/>
    </w:pPr>
    <w:rPr>
      <w:color w:val="000000"/>
      <w:sz w:val="24"/>
      <w:szCs w:val="24"/>
    </w:rPr>
  </w:style>
  <w:style w:type="character" w:customStyle="1" w:styleId="w8qarf">
    <w:name w:val="w8qarf"/>
    <w:basedOn w:val="Fuentedeprrafopredeter"/>
    <w:rsid w:val="00A90F29"/>
  </w:style>
  <w:style w:type="character" w:customStyle="1" w:styleId="lrzxr">
    <w:name w:val="lrzxr"/>
    <w:basedOn w:val="Fuentedeprrafopredeter"/>
    <w:rsid w:val="00A90F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470422">
      <w:bodyDiv w:val="1"/>
      <w:marLeft w:val="360"/>
      <w:marRight w:val="36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EC820-1B85-45AA-B915-2D80D164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8</Pages>
  <Words>1435</Words>
  <Characters>7897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1</vt:lpstr>
    </vt:vector>
  </TitlesOfParts>
  <Company>uc3m</Company>
  <LinksUpToDate>false</LinksUpToDate>
  <CharactersWithSpaces>9314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Aulas Informáticas Generales</dc:creator>
  <cp:lastModifiedBy>Aulas Informáticas Generales</cp:lastModifiedBy>
  <cp:revision>153</cp:revision>
  <cp:lastPrinted>2008-02-27T11:48:00Z</cp:lastPrinted>
  <dcterms:created xsi:type="dcterms:W3CDTF">2018-03-13T07:57:00Z</dcterms:created>
  <dcterms:modified xsi:type="dcterms:W3CDTF">2018-04-16T12:18:00Z</dcterms:modified>
</cp:coreProperties>
</file>